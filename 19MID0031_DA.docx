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66B18" w:rsidRPr="0041428F" w14:paraId="3864A989" w14:textId="77777777" w:rsidTr="00A6783B">
        <w:trPr>
          <w:trHeight w:val="270"/>
          <w:jc w:val="center"/>
        </w:trPr>
        <w:tc>
          <w:tcPr>
            <w:tcW w:w="10800" w:type="dxa"/>
          </w:tcPr>
          <w:p w14:paraId="1C1A4F65" w14:textId="77777777" w:rsidR="00A66B18" w:rsidRPr="0041428F" w:rsidRDefault="00A66B18" w:rsidP="00A66B18">
            <w:pPr>
              <w:pStyle w:val="ContactInfo"/>
              <w:rPr>
                <w:color w:val="000000" w:themeColor="text1"/>
              </w:rPr>
            </w:pPr>
            <w:r w:rsidRPr="0041428F">
              <w:rPr>
                <w:noProof/>
                <w:color w:val="000000" w:themeColor="text1"/>
              </w:rPr>
              <mc:AlternateContent>
                <mc:Choice Requires="wps">
                  <w:drawing>
                    <wp:inline distT="0" distB="0" distL="0" distR="0" wp14:anchorId="0B7DF0A8" wp14:editId="79861E71">
                      <wp:extent cx="3030071" cy="407670"/>
                      <wp:effectExtent l="19050" t="19050" r="18415" b="26035"/>
                      <wp:docPr id="18" name="Shap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3030071"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41BBA862" w14:textId="08905397" w:rsidR="00A66B18" w:rsidRDefault="00EA7351" w:rsidP="00AA089B">
                                  <w:pPr>
                                    <w:pStyle w:val="Logo"/>
                                    <w:rPr>
                                      <w:lang w:val="en-IN"/>
                                    </w:rPr>
                                  </w:pPr>
                                  <w:r>
                                    <w:rPr>
                                      <w:lang w:val="en-IN"/>
                                    </w:rPr>
                                    <w:t xml:space="preserve">CSI </w:t>
                                  </w:r>
                                  <w:r w:rsidR="00B117A1">
                                    <w:rPr>
                                      <w:lang w:val="en-IN"/>
                                    </w:rPr>
                                    <w:t>3005-</w:t>
                                  </w:r>
                                </w:p>
                                <w:p w14:paraId="5737A200" w14:textId="464B51B9" w:rsidR="00EA7351" w:rsidRPr="00EA7351" w:rsidRDefault="00EA7351" w:rsidP="00EA7351">
                                  <w:pPr>
                                    <w:pStyle w:val="Logo"/>
                                    <w:rPr>
                                      <w:lang w:val="en-IN"/>
                                    </w:rPr>
                                  </w:pPr>
                                  <w:r>
                                    <w:rPr>
                                      <w:lang w:val="en-IN"/>
                                    </w:rPr>
                                    <w:t>ADVANCED</w:t>
                                  </w:r>
                                  <w:r w:rsidR="00B117A1">
                                    <w:rPr>
                                      <w:lang w:val="en-IN"/>
                                    </w:rPr>
                                    <w:t xml:space="preserve"> DATA VISUALIZATION TECHNIQUES</w:t>
                                  </w:r>
                                </w:p>
                              </w:txbxContent>
                            </wps:txbx>
                            <wps:bodyPr wrap="square" lIns="19050" tIns="19050" rIns="19050" bIns="19050" anchor="ctr">
                              <a:spAutoFit/>
                            </wps:bodyPr>
                          </wps:wsp>
                        </a:graphicData>
                      </a:graphic>
                    </wp:inline>
                  </w:drawing>
                </mc:Choice>
                <mc:Fallback>
                  <w:pict>
                    <v:rect w14:anchorId="0B7DF0A8" id="Shape 61" o:spid="_x0000_s1026" style="width:238.6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" filled="f" strokecolor="white [3212]" strokeweight="3pt">
                      <v:stroke miterlimit="4"/>
                      <v:textbox style="mso-fit-shape-to-text:t" inset="1.5pt,1.5pt,1.5pt,1.5pt">
                        <w:txbxContent>
                          <w:p w14:paraId="41BBA862" w14:textId="08905397" w:rsidR="00A66B18" w:rsidRDefault="00EA7351" w:rsidP="00AA089B">
                            <w:pPr>
                              <w:pStyle w:val="Logo"/>
                              <w:rPr>
                                <w:lang w:val="en-IN"/>
                              </w:rPr>
                            </w:pPr>
                            <w:r>
                              <w:rPr>
                                <w:lang w:val="en-IN"/>
                              </w:rPr>
                              <w:t xml:space="preserve">CSI </w:t>
                            </w:r>
                            <w:r w:rsidR="00B117A1">
                              <w:rPr>
                                <w:lang w:val="en-IN"/>
                              </w:rPr>
                              <w:t>3005-</w:t>
                            </w:r>
                          </w:p>
                          <w:p w14:paraId="5737A200" w14:textId="464B51B9" w:rsidR="00EA7351" w:rsidRPr="00EA7351" w:rsidRDefault="00EA7351" w:rsidP="00EA7351">
                            <w:pPr>
                              <w:pStyle w:val="Logo"/>
                              <w:rPr>
                                <w:lang w:val="en-IN"/>
                              </w:rPr>
                            </w:pPr>
                            <w:r>
                              <w:rPr>
                                <w:lang w:val="en-IN"/>
                              </w:rPr>
                              <w:t>ADVANCED</w:t>
                            </w:r>
                            <w:r w:rsidR="00B117A1">
                              <w:rPr>
                                <w:lang w:val="en-IN"/>
                              </w:rPr>
                              <w:t xml:space="preserve"> DATA VISUALIZATION TECHNIQUES</w:t>
                            </w:r>
                          </w:p>
                        </w:txbxContent>
                      </v:textbox>
                      <w10:anchorlock/>
                    </v:rect>
                  </w:pict>
                </mc:Fallback>
              </mc:AlternateContent>
            </w:r>
          </w:p>
        </w:tc>
      </w:tr>
      <w:tr w:rsidR="00615018" w:rsidRPr="0041428F" w14:paraId="54DD0B8D" w14:textId="77777777" w:rsidTr="00A6783B">
        <w:trPr>
          <w:trHeight w:val="2691"/>
          <w:jc w:val="center"/>
        </w:trPr>
        <w:tc>
          <w:tcPr>
            <w:tcW w:w="10800" w:type="dxa"/>
            <w:vAlign w:val="bottom"/>
          </w:tcPr>
          <w:p w14:paraId="08C8D06E" w14:textId="77777777" w:rsidR="00A66B18" w:rsidRPr="00A66B18" w:rsidRDefault="00EA7351" w:rsidP="00EA7351">
            <w:pPr>
              <w:pStyle w:val="ContactInfo"/>
              <w:ind w:left="0"/>
            </w:pPr>
            <w:r>
              <w:t xml:space="preserve">        </w:t>
            </w:r>
          </w:p>
          <w:p w14:paraId="1AF0AF68" w14:textId="77777777" w:rsidR="003E24DF" w:rsidRPr="0041428F" w:rsidRDefault="003E24DF" w:rsidP="00A66B18">
            <w:pPr>
              <w:pStyle w:val="ContactInfo"/>
            </w:pPr>
          </w:p>
          <w:p w14:paraId="3AB81921" w14:textId="22B78FCD" w:rsidR="00EA7351" w:rsidRDefault="00EA7351" w:rsidP="00D55039">
            <w:pPr>
              <w:pStyle w:val="ContactInfo"/>
              <w:ind w:left="0"/>
              <w:rPr>
                <w:color w:val="000000" w:themeColor="text1"/>
              </w:rPr>
            </w:pPr>
          </w:p>
          <w:p w14:paraId="771467DD" w14:textId="42861659" w:rsidR="00D55039" w:rsidRDefault="00D55039" w:rsidP="00D55039">
            <w:pPr>
              <w:pStyle w:val="ContactInfo"/>
              <w:ind w:left="0"/>
              <w:rPr>
                <w:color w:val="000000" w:themeColor="text1"/>
              </w:rPr>
            </w:pPr>
          </w:p>
          <w:p w14:paraId="2D141EE3" w14:textId="77F1BA09" w:rsidR="00D55039" w:rsidRDefault="00D55039" w:rsidP="00D55039">
            <w:pPr>
              <w:pStyle w:val="ContactInfo"/>
              <w:ind w:left="0"/>
              <w:rPr>
                <w:color w:val="000000" w:themeColor="text1"/>
              </w:rPr>
            </w:pPr>
          </w:p>
          <w:p w14:paraId="0F7AE7BB" w14:textId="7918992B" w:rsidR="00D55039" w:rsidRDefault="00D55039" w:rsidP="00D55039">
            <w:pPr>
              <w:pStyle w:val="ContactInfo"/>
              <w:ind w:left="0"/>
              <w:rPr>
                <w:color w:val="000000" w:themeColor="text1"/>
              </w:rPr>
            </w:pPr>
          </w:p>
          <w:p w14:paraId="73EE7B3C" w14:textId="1EFA9613" w:rsidR="00D55039" w:rsidRDefault="00D55039" w:rsidP="00D55039">
            <w:pPr>
              <w:pStyle w:val="ContactInfo"/>
              <w:ind w:left="0"/>
              <w:rPr>
                <w:color w:val="000000" w:themeColor="text1"/>
              </w:rPr>
            </w:pPr>
          </w:p>
          <w:p w14:paraId="0E5C1253" w14:textId="77777777" w:rsidR="00D55039" w:rsidRDefault="00D55039" w:rsidP="00D55039">
            <w:pPr>
              <w:pStyle w:val="ContactInfo"/>
              <w:ind w:left="0"/>
              <w:rPr>
                <w:color w:val="000000" w:themeColor="text1"/>
              </w:rPr>
            </w:pPr>
          </w:p>
          <w:p w14:paraId="37F4B9BB" w14:textId="555A399E" w:rsidR="00D55039" w:rsidRDefault="00E01B1E" w:rsidP="00D20F69">
            <w:r w:rsidRPr="00E01B1E">
              <w:drawing>
                <wp:inline distT="0" distB="0" distL="0" distR="0" wp14:anchorId="01614F93" wp14:editId="0D366078">
                  <wp:extent cx="6502734" cy="3238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02734" cy="3238666"/>
                          </a:xfrm>
                          <a:prstGeom prst="rect">
                            <a:avLst/>
                          </a:prstGeom>
                        </pic:spPr>
                      </pic:pic>
                    </a:graphicData>
                  </a:graphic>
                </wp:inline>
              </w:drawing>
            </w:r>
          </w:p>
          <w:p w14:paraId="5C492871" w14:textId="058D7C0A" w:rsidR="00D55039" w:rsidRDefault="00D55039" w:rsidP="00D55039">
            <w:pPr>
              <w:pStyle w:val="ContactInfo"/>
              <w:ind w:left="0"/>
              <w:rPr>
                <w:color w:val="000000" w:themeColor="text1"/>
              </w:rPr>
            </w:pPr>
          </w:p>
          <w:p w14:paraId="1FDC3B5D" w14:textId="5EDE2D4F" w:rsidR="00D55039" w:rsidRDefault="00D55039" w:rsidP="00D55039">
            <w:pPr>
              <w:pStyle w:val="ContactInfo"/>
              <w:ind w:left="0"/>
              <w:rPr>
                <w:color w:val="000000" w:themeColor="text1"/>
              </w:rPr>
            </w:pPr>
          </w:p>
          <w:p w14:paraId="0C7D1754" w14:textId="35F4AD02" w:rsidR="00D55039" w:rsidRDefault="00D55039" w:rsidP="00D55039">
            <w:pPr>
              <w:pStyle w:val="ContactInfo"/>
              <w:ind w:left="0"/>
              <w:rPr>
                <w:color w:val="000000" w:themeColor="text1"/>
              </w:rPr>
            </w:pPr>
          </w:p>
          <w:p w14:paraId="2F2E08B2" w14:textId="77777777" w:rsidR="00D55039" w:rsidRDefault="00D55039" w:rsidP="00D55039">
            <w:pPr>
              <w:pStyle w:val="ContactInfo"/>
              <w:rPr>
                <w:color w:val="000000" w:themeColor="text1"/>
              </w:rPr>
            </w:pPr>
            <w:r>
              <w:rPr>
                <w:color w:val="000000" w:themeColor="text1"/>
              </w:rPr>
              <w:t xml:space="preserve">Dataset link </w:t>
            </w:r>
            <w:r w:rsidRPr="00876B2D">
              <w:rPr>
                <w:color w:val="000000" w:themeColor="text1"/>
              </w:rPr>
              <w:sym w:font="Wingdings" w:char="F0E8"/>
            </w:r>
            <w:r>
              <w:rPr>
                <w:color w:val="000000" w:themeColor="text1"/>
              </w:rPr>
              <w:t xml:space="preserve"> </w:t>
            </w:r>
            <w:hyperlink r:id="rId10" w:history="1">
              <w:r w:rsidRPr="00D97544">
                <w:rPr>
                  <w:rStyle w:val="Hyperlink"/>
                </w:rPr>
                <w:t>https://www.kaggle.com/datasets/vinitshah0110/ipl-auction-2022</w:t>
              </w:r>
            </w:hyperlink>
            <w:r>
              <w:rPr>
                <w:color w:val="000000" w:themeColor="text1"/>
              </w:rPr>
              <w:t xml:space="preserve"> </w:t>
            </w:r>
          </w:p>
          <w:p w14:paraId="141068A9" w14:textId="77777777" w:rsidR="00D55039" w:rsidRDefault="00D55039" w:rsidP="00D55039">
            <w:pPr>
              <w:pStyle w:val="ContactInfo"/>
              <w:rPr>
                <w:color w:val="000000" w:themeColor="text1"/>
              </w:rPr>
            </w:pPr>
          </w:p>
          <w:p w14:paraId="069E081C" w14:textId="55AF1388" w:rsidR="00D55039" w:rsidRDefault="000066CE" w:rsidP="000066CE">
            <w:pPr>
              <w:pStyle w:val="Closing"/>
            </w:pPr>
            <w:r>
              <w:rPr>
                <w:rFonts w:ascii="Arial" w:hAnsi="Arial" w:cs="Arial"/>
                <w:sz w:val="21"/>
                <w:szCs w:val="21"/>
                <w:shd w:val="clear" w:color="auto" w:fill="FFFFFF"/>
              </w:rPr>
              <w:t>The IPL 2022 Mega Player auction have featured a total of 600 players who were set to go under the hammer in Bengaluru. The initial list had over 1000 cricketers who had registered for the auction. However, the final list was trimmed to 590. There was a total of 217 slots spread across ten franchises up for grabs. Among the 600 players, 229 are capped players, 371 are uncapped players</w:t>
            </w:r>
          </w:p>
          <w:p w14:paraId="0B6960A1" w14:textId="64E1728F" w:rsidR="00EA7351" w:rsidRDefault="00D55039" w:rsidP="00D55039">
            <w:pPr>
              <w:pStyle w:val="ContactInfo"/>
              <w:ind w:left="0"/>
              <w:rPr>
                <w:color w:val="000000" w:themeColor="text1"/>
              </w:rPr>
            </w:pPr>
            <w:r w:rsidRPr="00D55039">
              <w:rPr>
                <w:color w:val="000000" w:themeColor="text1"/>
              </w:rPr>
              <w:lastRenderedPageBreak/>
              <w:drawing>
                <wp:inline distT="0" distB="0" distL="0" distR="0" wp14:anchorId="1AB52199" wp14:editId="31D69E22">
                  <wp:extent cx="6858000" cy="354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545840"/>
                          </a:xfrm>
                          <a:prstGeom prst="rect">
                            <a:avLst/>
                          </a:prstGeom>
                        </pic:spPr>
                      </pic:pic>
                    </a:graphicData>
                  </a:graphic>
                </wp:inline>
              </w:drawing>
            </w:r>
          </w:p>
          <w:p w14:paraId="64ACB875" w14:textId="77777777" w:rsidR="00EA7351" w:rsidRDefault="00EA7351" w:rsidP="00A66B18">
            <w:pPr>
              <w:pStyle w:val="ContactInfo"/>
              <w:rPr>
                <w:color w:val="000000" w:themeColor="text1"/>
              </w:rPr>
            </w:pPr>
          </w:p>
          <w:p w14:paraId="512D54A4" w14:textId="3CC84AC7" w:rsidR="00EA7351" w:rsidRDefault="00500926" w:rsidP="00500926">
            <w:pPr>
              <w:pStyle w:val="ContactInfo"/>
              <w:ind w:left="0"/>
              <w:rPr>
                <w:color w:val="000000" w:themeColor="text1"/>
              </w:rPr>
            </w:pPr>
            <w:r w:rsidRPr="00500926">
              <w:rPr>
                <w:color w:val="000000" w:themeColor="text1"/>
              </w:rPr>
              <w:drawing>
                <wp:inline distT="0" distB="0" distL="0" distR="0" wp14:anchorId="6AE98F07" wp14:editId="1D20FE79">
                  <wp:extent cx="6591639" cy="439442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91639" cy="4394426"/>
                          </a:xfrm>
                          <a:prstGeom prst="rect">
                            <a:avLst/>
                          </a:prstGeom>
                        </pic:spPr>
                      </pic:pic>
                    </a:graphicData>
                  </a:graphic>
                </wp:inline>
              </w:drawing>
            </w:r>
          </w:p>
          <w:p w14:paraId="5315063F" w14:textId="77777777" w:rsidR="00EA7351" w:rsidRDefault="00EA7351" w:rsidP="00A66B18">
            <w:pPr>
              <w:pStyle w:val="ContactInfo"/>
              <w:rPr>
                <w:color w:val="000000" w:themeColor="text1"/>
              </w:rPr>
            </w:pPr>
          </w:p>
          <w:p w14:paraId="689D8397" w14:textId="77777777" w:rsidR="00EA7351" w:rsidRDefault="00EA7351" w:rsidP="00A66B18">
            <w:pPr>
              <w:pStyle w:val="ContactInfo"/>
              <w:rPr>
                <w:color w:val="000000" w:themeColor="text1"/>
              </w:rPr>
            </w:pPr>
          </w:p>
          <w:p w14:paraId="09D670CC" w14:textId="77777777" w:rsidR="00EA7351" w:rsidRDefault="00EA7351" w:rsidP="00BD0AF7">
            <w:pPr>
              <w:pStyle w:val="ContactInfo"/>
              <w:ind w:left="0"/>
              <w:rPr>
                <w:color w:val="000000" w:themeColor="text1"/>
              </w:rPr>
            </w:pPr>
          </w:p>
          <w:p w14:paraId="02B20A92" w14:textId="1D1BF6D7" w:rsidR="00EA7351" w:rsidRDefault="00DA0A48" w:rsidP="00A66B18">
            <w:pPr>
              <w:pStyle w:val="ContactInfo"/>
              <w:rPr>
                <w:color w:val="000000" w:themeColor="text1"/>
              </w:rPr>
            </w:pPr>
            <w:r w:rsidRPr="00DA0A48">
              <w:rPr>
                <w:color w:val="000000" w:themeColor="text1"/>
              </w:rPr>
              <w:lastRenderedPageBreak/>
              <w:drawing>
                <wp:inline distT="0" distB="0" distL="0" distR="0" wp14:anchorId="35329864" wp14:editId="710D0F97">
                  <wp:extent cx="6534486" cy="7620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4486" cy="762039"/>
                          </a:xfrm>
                          <a:prstGeom prst="rect">
                            <a:avLst/>
                          </a:prstGeom>
                        </pic:spPr>
                      </pic:pic>
                    </a:graphicData>
                  </a:graphic>
                </wp:inline>
              </w:drawing>
            </w:r>
          </w:p>
          <w:p w14:paraId="54D947A2" w14:textId="00CEE5C7" w:rsidR="00DA0A48" w:rsidRDefault="00DA0A48" w:rsidP="00A66B18">
            <w:pPr>
              <w:pStyle w:val="ContactInfo"/>
              <w:rPr>
                <w:color w:val="000000" w:themeColor="text1"/>
              </w:rPr>
            </w:pPr>
            <w:r w:rsidRPr="00DA0A48">
              <w:rPr>
                <w:color w:val="000000" w:themeColor="text1"/>
              </w:rPr>
              <w:drawing>
                <wp:inline distT="0" distB="0" distL="0" distR="0" wp14:anchorId="1C51AE4E" wp14:editId="2241CA68">
                  <wp:extent cx="6115050" cy="36095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008" cy="3614275"/>
                          </a:xfrm>
                          <a:prstGeom prst="rect">
                            <a:avLst/>
                          </a:prstGeom>
                        </pic:spPr>
                      </pic:pic>
                    </a:graphicData>
                  </a:graphic>
                </wp:inline>
              </w:drawing>
            </w:r>
          </w:p>
          <w:p w14:paraId="034C28F5" w14:textId="56C39C1C" w:rsidR="00EA7351" w:rsidRDefault="00BD0AF7" w:rsidP="00A66B18">
            <w:pPr>
              <w:pStyle w:val="ContactInfo"/>
              <w:rPr>
                <w:color w:val="000000" w:themeColor="text1"/>
              </w:rPr>
            </w:pPr>
            <w:r w:rsidRPr="00BD0AF7">
              <w:rPr>
                <w:color w:val="000000" w:themeColor="text1"/>
              </w:rPr>
              <w:drawing>
                <wp:inline distT="0" distB="0" distL="0" distR="0" wp14:anchorId="2948B338" wp14:editId="3D00FDB4">
                  <wp:extent cx="6139922" cy="4133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5751" cy="4150603"/>
                          </a:xfrm>
                          <a:prstGeom prst="rect">
                            <a:avLst/>
                          </a:prstGeom>
                        </pic:spPr>
                      </pic:pic>
                    </a:graphicData>
                  </a:graphic>
                </wp:inline>
              </w:drawing>
            </w:r>
          </w:p>
          <w:p w14:paraId="1BCBEF0A" w14:textId="0C693FE1" w:rsidR="00EA7351" w:rsidRDefault="00BD0AF7" w:rsidP="00A66B18">
            <w:pPr>
              <w:pStyle w:val="ContactInfo"/>
              <w:rPr>
                <w:color w:val="000000" w:themeColor="text1"/>
              </w:rPr>
            </w:pPr>
            <w:r w:rsidRPr="00BD0AF7">
              <w:rPr>
                <w:color w:val="000000" w:themeColor="text1"/>
              </w:rPr>
              <w:lastRenderedPageBreak/>
              <w:drawing>
                <wp:inline distT="0" distB="0" distL="0" distR="0" wp14:anchorId="3CC452C9" wp14:editId="50E6F96C">
                  <wp:extent cx="6169165" cy="41529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9583" cy="4159913"/>
                          </a:xfrm>
                          <a:prstGeom prst="rect">
                            <a:avLst/>
                          </a:prstGeom>
                        </pic:spPr>
                      </pic:pic>
                    </a:graphicData>
                  </a:graphic>
                </wp:inline>
              </w:drawing>
            </w:r>
          </w:p>
          <w:p w14:paraId="799E074D" w14:textId="77777777" w:rsidR="00EA7351" w:rsidRDefault="00EA7351" w:rsidP="00A66B18">
            <w:pPr>
              <w:pStyle w:val="ContactInfo"/>
              <w:rPr>
                <w:color w:val="000000" w:themeColor="text1"/>
              </w:rPr>
            </w:pPr>
          </w:p>
          <w:p w14:paraId="3E8B01C5" w14:textId="48D1A0CB" w:rsidR="00EA7351" w:rsidRDefault="0048382C" w:rsidP="00A66B18">
            <w:pPr>
              <w:pStyle w:val="ContactInfo"/>
              <w:rPr>
                <w:color w:val="000000" w:themeColor="text1"/>
              </w:rPr>
            </w:pPr>
            <w:r w:rsidRPr="0048382C">
              <w:rPr>
                <w:color w:val="000000" w:themeColor="text1"/>
              </w:rPr>
              <w:drawing>
                <wp:inline distT="0" distB="0" distL="0" distR="0" wp14:anchorId="2D1262D0" wp14:editId="06791BD5">
                  <wp:extent cx="6210355"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2330" cy="4237255"/>
                          </a:xfrm>
                          <a:prstGeom prst="rect">
                            <a:avLst/>
                          </a:prstGeom>
                        </pic:spPr>
                      </pic:pic>
                    </a:graphicData>
                  </a:graphic>
                </wp:inline>
              </w:drawing>
            </w:r>
          </w:p>
          <w:p w14:paraId="75CFB283" w14:textId="77777777" w:rsidR="00EA7351" w:rsidRDefault="00EA7351" w:rsidP="00A66B18">
            <w:pPr>
              <w:pStyle w:val="ContactInfo"/>
              <w:rPr>
                <w:color w:val="000000" w:themeColor="text1"/>
              </w:rPr>
            </w:pPr>
          </w:p>
          <w:p w14:paraId="0487FBCD" w14:textId="77777777" w:rsidR="00624379" w:rsidRDefault="00624379" w:rsidP="00A66B18">
            <w:pPr>
              <w:pStyle w:val="ContactInfo"/>
              <w:rPr>
                <w:color w:val="000000" w:themeColor="text1"/>
              </w:rPr>
            </w:pPr>
          </w:p>
          <w:p w14:paraId="255EFD45" w14:textId="77777777" w:rsidR="00624379" w:rsidRDefault="00624379" w:rsidP="00A66B18">
            <w:pPr>
              <w:pStyle w:val="ContactInfo"/>
              <w:rPr>
                <w:color w:val="000000" w:themeColor="text1"/>
              </w:rPr>
            </w:pPr>
          </w:p>
          <w:p w14:paraId="1A1D6460" w14:textId="77777777" w:rsidR="00624379" w:rsidRDefault="00624379" w:rsidP="00A66B18">
            <w:pPr>
              <w:pStyle w:val="ContactInfo"/>
              <w:rPr>
                <w:color w:val="000000" w:themeColor="text1"/>
              </w:rPr>
            </w:pPr>
          </w:p>
          <w:p w14:paraId="4D0AE31A" w14:textId="77777777" w:rsidR="00624379" w:rsidRDefault="00624379" w:rsidP="00A66B18">
            <w:pPr>
              <w:pStyle w:val="ContactInfo"/>
              <w:rPr>
                <w:color w:val="000000" w:themeColor="text1"/>
              </w:rPr>
            </w:pPr>
          </w:p>
          <w:p w14:paraId="52E94653" w14:textId="77777777" w:rsidR="00624379" w:rsidRDefault="00624379" w:rsidP="00A66B18">
            <w:pPr>
              <w:pStyle w:val="ContactInfo"/>
              <w:rPr>
                <w:color w:val="000000" w:themeColor="text1"/>
              </w:rPr>
            </w:pPr>
          </w:p>
          <w:p w14:paraId="1FCEE542" w14:textId="77777777" w:rsidR="009F65ED" w:rsidRDefault="009F65ED" w:rsidP="00A66B18">
            <w:pPr>
              <w:pStyle w:val="ContactInfo"/>
              <w:rPr>
                <w:color w:val="000000" w:themeColor="text1"/>
              </w:rPr>
            </w:pPr>
          </w:p>
          <w:p w14:paraId="603FDBD0" w14:textId="77777777" w:rsidR="009F65ED" w:rsidRDefault="009F65ED" w:rsidP="00A66B18">
            <w:pPr>
              <w:pStyle w:val="ContactInfo"/>
              <w:rPr>
                <w:color w:val="000000" w:themeColor="text1"/>
              </w:rPr>
            </w:pPr>
          </w:p>
          <w:p w14:paraId="3C004486" w14:textId="5F3DC873" w:rsidR="00EA7351" w:rsidRDefault="00266490" w:rsidP="00A66B18">
            <w:pPr>
              <w:pStyle w:val="ContactInfo"/>
              <w:rPr>
                <w:color w:val="000000" w:themeColor="text1"/>
              </w:rPr>
            </w:pPr>
            <w:r w:rsidRPr="00266490">
              <w:rPr>
                <w:color w:val="000000" w:themeColor="text1"/>
              </w:rPr>
              <w:drawing>
                <wp:inline distT="0" distB="0" distL="0" distR="0" wp14:anchorId="106C2343" wp14:editId="7A9B14F4">
                  <wp:extent cx="6502734" cy="71123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2734" cy="711237"/>
                          </a:xfrm>
                          <a:prstGeom prst="rect">
                            <a:avLst/>
                          </a:prstGeom>
                        </pic:spPr>
                      </pic:pic>
                    </a:graphicData>
                  </a:graphic>
                </wp:inline>
              </w:drawing>
            </w:r>
          </w:p>
          <w:p w14:paraId="1221D454" w14:textId="4C363501" w:rsidR="00266490" w:rsidRDefault="00266490" w:rsidP="00A66B18">
            <w:pPr>
              <w:pStyle w:val="ContactInfo"/>
              <w:rPr>
                <w:color w:val="000000" w:themeColor="text1"/>
              </w:rPr>
            </w:pPr>
            <w:r w:rsidRPr="00266490">
              <w:rPr>
                <w:color w:val="000000" w:themeColor="text1"/>
              </w:rPr>
              <w:drawing>
                <wp:inline distT="0" distB="0" distL="0" distR="0" wp14:anchorId="569C4DDD" wp14:editId="625E41FE">
                  <wp:extent cx="6502734" cy="39689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2734" cy="3968954"/>
                          </a:xfrm>
                          <a:prstGeom prst="rect">
                            <a:avLst/>
                          </a:prstGeom>
                        </pic:spPr>
                      </pic:pic>
                    </a:graphicData>
                  </a:graphic>
                </wp:inline>
              </w:drawing>
            </w:r>
          </w:p>
          <w:p w14:paraId="7151A91C" w14:textId="22E80E2F" w:rsidR="00EA7351" w:rsidRDefault="00EA7351" w:rsidP="00A66B18">
            <w:pPr>
              <w:pStyle w:val="ContactInfo"/>
              <w:rPr>
                <w:color w:val="000000" w:themeColor="text1"/>
              </w:rPr>
            </w:pPr>
          </w:p>
          <w:p w14:paraId="64D18E9B" w14:textId="77777777" w:rsidR="00EA7351" w:rsidRDefault="00EA7351" w:rsidP="00A66B18">
            <w:pPr>
              <w:pStyle w:val="ContactInfo"/>
              <w:rPr>
                <w:color w:val="000000" w:themeColor="text1"/>
              </w:rPr>
            </w:pPr>
          </w:p>
          <w:p w14:paraId="5658BED4" w14:textId="77777777" w:rsidR="00EA7351" w:rsidRDefault="00EA7351" w:rsidP="00A66B18">
            <w:pPr>
              <w:pStyle w:val="ContactInfo"/>
              <w:rPr>
                <w:color w:val="000000" w:themeColor="text1"/>
              </w:rPr>
            </w:pPr>
          </w:p>
          <w:p w14:paraId="259DA1C9" w14:textId="77777777" w:rsidR="00EA7351" w:rsidRDefault="00EA7351" w:rsidP="00A66B18">
            <w:pPr>
              <w:pStyle w:val="ContactInfo"/>
              <w:rPr>
                <w:color w:val="000000" w:themeColor="text1"/>
              </w:rPr>
            </w:pPr>
          </w:p>
          <w:p w14:paraId="2B545C89" w14:textId="77777777" w:rsidR="00EA7351" w:rsidRDefault="00EA7351" w:rsidP="00A66B18">
            <w:pPr>
              <w:pStyle w:val="ContactInfo"/>
              <w:rPr>
                <w:color w:val="000000" w:themeColor="text1"/>
              </w:rPr>
            </w:pPr>
          </w:p>
          <w:p w14:paraId="5E6EB64E" w14:textId="77777777" w:rsidR="00EA7351" w:rsidRDefault="00EA7351" w:rsidP="00A66B18">
            <w:pPr>
              <w:pStyle w:val="ContactInfo"/>
              <w:rPr>
                <w:color w:val="000000" w:themeColor="text1"/>
              </w:rPr>
            </w:pPr>
          </w:p>
          <w:p w14:paraId="5854B390" w14:textId="77777777" w:rsidR="00EA7351" w:rsidRDefault="00EA7351" w:rsidP="00A66B18">
            <w:pPr>
              <w:pStyle w:val="ContactInfo"/>
              <w:rPr>
                <w:color w:val="000000" w:themeColor="text1"/>
              </w:rPr>
            </w:pPr>
          </w:p>
          <w:p w14:paraId="4479845D" w14:textId="77777777" w:rsidR="00EA7351" w:rsidRDefault="00EA7351" w:rsidP="00A66B18">
            <w:pPr>
              <w:pStyle w:val="ContactInfo"/>
              <w:rPr>
                <w:color w:val="000000" w:themeColor="text1"/>
              </w:rPr>
            </w:pPr>
          </w:p>
          <w:p w14:paraId="04D7B097" w14:textId="77777777" w:rsidR="00EA7351" w:rsidRDefault="00EA7351" w:rsidP="00A66B18">
            <w:pPr>
              <w:pStyle w:val="ContactInfo"/>
              <w:rPr>
                <w:color w:val="000000" w:themeColor="text1"/>
              </w:rPr>
            </w:pPr>
          </w:p>
          <w:p w14:paraId="619E4B4C" w14:textId="77777777" w:rsidR="00EA7351" w:rsidRDefault="00EA7351" w:rsidP="00A66B18">
            <w:pPr>
              <w:pStyle w:val="ContactInfo"/>
              <w:rPr>
                <w:color w:val="000000" w:themeColor="text1"/>
              </w:rPr>
            </w:pPr>
          </w:p>
          <w:p w14:paraId="10BB9687" w14:textId="77777777" w:rsidR="00EA7351" w:rsidRDefault="00EA7351" w:rsidP="00A66B18">
            <w:pPr>
              <w:pStyle w:val="ContactInfo"/>
              <w:rPr>
                <w:color w:val="000000" w:themeColor="text1"/>
              </w:rPr>
            </w:pPr>
          </w:p>
          <w:p w14:paraId="078A6C73" w14:textId="77777777" w:rsidR="00EA7351" w:rsidRDefault="00EA7351" w:rsidP="00A66B18">
            <w:pPr>
              <w:pStyle w:val="ContactInfo"/>
              <w:rPr>
                <w:color w:val="000000" w:themeColor="text1"/>
              </w:rPr>
            </w:pPr>
          </w:p>
          <w:p w14:paraId="646F1C1E" w14:textId="77777777" w:rsidR="00EA7351" w:rsidRDefault="00EA7351" w:rsidP="00A66B18">
            <w:pPr>
              <w:pStyle w:val="ContactInfo"/>
              <w:rPr>
                <w:color w:val="000000" w:themeColor="text1"/>
              </w:rPr>
            </w:pPr>
          </w:p>
          <w:p w14:paraId="15968869" w14:textId="77777777" w:rsidR="00EA7351" w:rsidRDefault="00EA7351" w:rsidP="00A66B18">
            <w:pPr>
              <w:pStyle w:val="ContactInfo"/>
              <w:rPr>
                <w:color w:val="000000" w:themeColor="text1"/>
              </w:rPr>
            </w:pPr>
          </w:p>
          <w:p w14:paraId="4AFBF1FF" w14:textId="77777777" w:rsidR="00EA7351" w:rsidRDefault="00EA7351" w:rsidP="00A66B18">
            <w:pPr>
              <w:pStyle w:val="ContactInfo"/>
              <w:rPr>
                <w:color w:val="000000" w:themeColor="text1"/>
              </w:rPr>
            </w:pPr>
          </w:p>
          <w:p w14:paraId="3E7F92E9" w14:textId="77777777" w:rsidR="00EA7351" w:rsidRDefault="00EA7351" w:rsidP="00A66B18">
            <w:pPr>
              <w:pStyle w:val="ContactInfo"/>
              <w:rPr>
                <w:color w:val="000000" w:themeColor="text1"/>
              </w:rPr>
            </w:pPr>
          </w:p>
          <w:p w14:paraId="3F33D53A" w14:textId="77777777" w:rsidR="00EA7351" w:rsidRDefault="00EA7351" w:rsidP="00A66B18">
            <w:pPr>
              <w:pStyle w:val="ContactInfo"/>
              <w:rPr>
                <w:color w:val="000000" w:themeColor="text1"/>
              </w:rPr>
            </w:pPr>
          </w:p>
          <w:p w14:paraId="4287F114" w14:textId="77777777" w:rsidR="00EA7351" w:rsidRDefault="00EA7351" w:rsidP="00A66B18">
            <w:pPr>
              <w:pStyle w:val="ContactInfo"/>
              <w:rPr>
                <w:color w:val="000000" w:themeColor="text1"/>
              </w:rPr>
            </w:pPr>
          </w:p>
          <w:p w14:paraId="74387264" w14:textId="0538744C" w:rsidR="00EA7351" w:rsidRDefault="00557DC9" w:rsidP="00A66B18">
            <w:pPr>
              <w:pStyle w:val="ContactInfo"/>
              <w:rPr>
                <w:color w:val="000000" w:themeColor="text1"/>
              </w:rPr>
            </w:pPr>
            <w:r w:rsidRPr="00557DC9">
              <w:rPr>
                <w:color w:val="000000" w:themeColor="text1"/>
              </w:rPr>
              <w:drawing>
                <wp:inline distT="0" distB="0" distL="0" distR="0" wp14:anchorId="1801EB7F" wp14:editId="1CB42B06">
                  <wp:extent cx="6464632" cy="9144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4632" cy="914447"/>
                          </a:xfrm>
                          <a:prstGeom prst="rect">
                            <a:avLst/>
                          </a:prstGeom>
                        </pic:spPr>
                      </pic:pic>
                    </a:graphicData>
                  </a:graphic>
                </wp:inline>
              </w:drawing>
            </w:r>
          </w:p>
          <w:p w14:paraId="61D23863" w14:textId="58CA1152" w:rsidR="008A0340" w:rsidRDefault="008A0340" w:rsidP="00A66B18">
            <w:pPr>
              <w:pStyle w:val="ContactInfo"/>
              <w:rPr>
                <w:color w:val="000000" w:themeColor="text1"/>
              </w:rPr>
            </w:pPr>
          </w:p>
          <w:p w14:paraId="5B074B15" w14:textId="77777777" w:rsidR="008A0340" w:rsidRDefault="008A0340" w:rsidP="00A66B18">
            <w:pPr>
              <w:pStyle w:val="ContactInfo"/>
              <w:rPr>
                <w:color w:val="000000" w:themeColor="text1"/>
              </w:rPr>
            </w:pPr>
          </w:p>
          <w:p w14:paraId="1942F134" w14:textId="607E60B0" w:rsidR="00557DC9" w:rsidRDefault="008A0340" w:rsidP="00A66B18">
            <w:pPr>
              <w:pStyle w:val="ContactInfo"/>
              <w:rPr>
                <w:color w:val="000000" w:themeColor="text1"/>
              </w:rPr>
            </w:pPr>
            <w:r w:rsidRPr="008A0340">
              <w:rPr>
                <w:color w:val="000000" w:themeColor="text1"/>
              </w:rPr>
              <w:drawing>
                <wp:inline distT="0" distB="0" distL="0" distR="0" wp14:anchorId="6B503A12" wp14:editId="7FD0B83A">
                  <wp:extent cx="6858000" cy="3988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988435"/>
                          </a:xfrm>
                          <a:prstGeom prst="rect">
                            <a:avLst/>
                          </a:prstGeom>
                        </pic:spPr>
                      </pic:pic>
                    </a:graphicData>
                  </a:graphic>
                </wp:inline>
              </w:drawing>
            </w:r>
          </w:p>
          <w:p w14:paraId="34895646" w14:textId="77777777" w:rsidR="00EA7351" w:rsidRDefault="00EA7351" w:rsidP="00A66B18">
            <w:pPr>
              <w:pStyle w:val="ContactInfo"/>
              <w:rPr>
                <w:color w:val="000000" w:themeColor="text1"/>
              </w:rPr>
            </w:pPr>
          </w:p>
          <w:p w14:paraId="13BF7D4B" w14:textId="77777777" w:rsidR="00EA7351" w:rsidRDefault="00EA7351" w:rsidP="00A66B18">
            <w:pPr>
              <w:pStyle w:val="ContactInfo"/>
              <w:rPr>
                <w:color w:val="000000" w:themeColor="text1"/>
              </w:rPr>
            </w:pPr>
          </w:p>
          <w:p w14:paraId="34367320" w14:textId="77777777" w:rsidR="00EA7351" w:rsidRDefault="00EA7351" w:rsidP="00A66B18">
            <w:pPr>
              <w:pStyle w:val="ContactInfo"/>
              <w:rPr>
                <w:color w:val="000000" w:themeColor="text1"/>
              </w:rPr>
            </w:pPr>
          </w:p>
          <w:p w14:paraId="27EB540A" w14:textId="34466A50" w:rsidR="00EA7351" w:rsidRDefault="00EA7351" w:rsidP="00A66B18">
            <w:pPr>
              <w:pStyle w:val="ContactInfo"/>
              <w:rPr>
                <w:color w:val="000000" w:themeColor="text1"/>
              </w:rPr>
            </w:pPr>
          </w:p>
          <w:p w14:paraId="0A03CD11" w14:textId="43EBC930" w:rsidR="00EA7351" w:rsidRDefault="0064546E" w:rsidP="00A66B18">
            <w:pPr>
              <w:pStyle w:val="ContactInfo"/>
              <w:rPr>
                <w:color w:val="000000" w:themeColor="text1"/>
              </w:rPr>
            </w:pPr>
            <w:r>
              <w:rPr>
                <w:color w:val="000000" w:themeColor="text1"/>
              </w:rPr>
              <w:t>The above output shows immediate output of running the code.</w:t>
            </w:r>
          </w:p>
          <w:p w14:paraId="479202F0" w14:textId="47879C7C" w:rsidR="0064546E" w:rsidRDefault="0064546E" w:rsidP="00A66B18">
            <w:pPr>
              <w:pStyle w:val="ContactInfo"/>
              <w:rPr>
                <w:color w:val="000000" w:themeColor="text1"/>
              </w:rPr>
            </w:pPr>
          </w:p>
          <w:p w14:paraId="388B1F15" w14:textId="59D765F7" w:rsidR="0064546E" w:rsidRDefault="0064546E" w:rsidP="00A66B18">
            <w:pPr>
              <w:pStyle w:val="ContactInfo"/>
              <w:rPr>
                <w:color w:val="000000" w:themeColor="text1"/>
              </w:rPr>
            </w:pPr>
            <w:r>
              <w:rPr>
                <w:color w:val="000000" w:themeColor="text1"/>
              </w:rPr>
              <w:t>Below output screenshots shows the output of graphs with changed value of width and center using sliders available</w:t>
            </w:r>
          </w:p>
          <w:p w14:paraId="376F8F78" w14:textId="77777777" w:rsidR="0064546E" w:rsidRDefault="0064546E" w:rsidP="00A66B18">
            <w:pPr>
              <w:pStyle w:val="ContactInfo"/>
              <w:rPr>
                <w:color w:val="000000" w:themeColor="text1"/>
              </w:rPr>
            </w:pPr>
          </w:p>
          <w:p w14:paraId="4EDEB8F3" w14:textId="77777777" w:rsidR="00EA7351" w:rsidRDefault="00EA7351" w:rsidP="00A66B18">
            <w:pPr>
              <w:pStyle w:val="ContactInfo"/>
              <w:rPr>
                <w:color w:val="000000" w:themeColor="text1"/>
              </w:rPr>
            </w:pPr>
          </w:p>
          <w:p w14:paraId="516A2FD2" w14:textId="77777777" w:rsidR="00EA7351" w:rsidRDefault="00EA7351" w:rsidP="00A66B18">
            <w:pPr>
              <w:pStyle w:val="ContactInfo"/>
              <w:rPr>
                <w:color w:val="000000" w:themeColor="text1"/>
              </w:rPr>
            </w:pPr>
          </w:p>
          <w:p w14:paraId="71B97A8E" w14:textId="77777777" w:rsidR="00EA7351" w:rsidRDefault="00EA7351" w:rsidP="00A66B18">
            <w:pPr>
              <w:pStyle w:val="ContactInfo"/>
              <w:rPr>
                <w:color w:val="000000" w:themeColor="text1"/>
              </w:rPr>
            </w:pPr>
          </w:p>
          <w:p w14:paraId="739F8FAC" w14:textId="77777777" w:rsidR="00EA7351" w:rsidRDefault="00EA7351" w:rsidP="00A66B18">
            <w:pPr>
              <w:pStyle w:val="ContactInfo"/>
              <w:rPr>
                <w:color w:val="000000" w:themeColor="text1"/>
              </w:rPr>
            </w:pPr>
          </w:p>
          <w:p w14:paraId="4B579D83" w14:textId="77777777" w:rsidR="00EA7351" w:rsidRDefault="00EA7351" w:rsidP="00A66B18">
            <w:pPr>
              <w:pStyle w:val="ContactInfo"/>
              <w:rPr>
                <w:color w:val="000000" w:themeColor="text1"/>
              </w:rPr>
            </w:pPr>
          </w:p>
          <w:p w14:paraId="7B42974F" w14:textId="77777777" w:rsidR="00EA7351" w:rsidRDefault="00EA7351" w:rsidP="00A66B18">
            <w:pPr>
              <w:pStyle w:val="ContactInfo"/>
              <w:rPr>
                <w:color w:val="000000" w:themeColor="text1"/>
              </w:rPr>
            </w:pPr>
          </w:p>
          <w:p w14:paraId="44B3A10B" w14:textId="77777777" w:rsidR="00EA7351" w:rsidRDefault="00EA7351" w:rsidP="00A66B18">
            <w:pPr>
              <w:pStyle w:val="ContactInfo"/>
              <w:rPr>
                <w:color w:val="000000" w:themeColor="text1"/>
              </w:rPr>
            </w:pPr>
          </w:p>
          <w:p w14:paraId="3A35F9D7" w14:textId="77777777" w:rsidR="00EA7351" w:rsidRDefault="00EA7351" w:rsidP="00A66B18">
            <w:pPr>
              <w:pStyle w:val="ContactInfo"/>
              <w:rPr>
                <w:color w:val="000000" w:themeColor="text1"/>
              </w:rPr>
            </w:pPr>
          </w:p>
          <w:p w14:paraId="43BE7496" w14:textId="77777777" w:rsidR="00EA7351" w:rsidRDefault="00EA7351" w:rsidP="00A66B18">
            <w:pPr>
              <w:pStyle w:val="ContactInfo"/>
              <w:rPr>
                <w:color w:val="000000" w:themeColor="text1"/>
              </w:rPr>
            </w:pPr>
          </w:p>
          <w:p w14:paraId="7C8B8344" w14:textId="77777777" w:rsidR="00EA7351" w:rsidRDefault="00EA7351" w:rsidP="00A66B18">
            <w:pPr>
              <w:pStyle w:val="ContactInfo"/>
              <w:rPr>
                <w:color w:val="000000" w:themeColor="text1"/>
              </w:rPr>
            </w:pPr>
          </w:p>
          <w:p w14:paraId="0F37D3AC" w14:textId="0C5EA25C" w:rsidR="00EA7351" w:rsidRDefault="00C26B12" w:rsidP="00D82DDF">
            <w:pPr>
              <w:pStyle w:val="ContactInfo"/>
              <w:ind w:left="0"/>
              <w:rPr>
                <w:color w:val="000000" w:themeColor="text1"/>
              </w:rPr>
            </w:pPr>
            <w:r w:rsidRPr="00C26B12">
              <w:rPr>
                <w:color w:val="000000" w:themeColor="text1"/>
              </w:rPr>
              <w:drawing>
                <wp:inline distT="0" distB="0" distL="0" distR="0" wp14:anchorId="1BDA4A8F" wp14:editId="206B15DC">
                  <wp:extent cx="6858000" cy="4057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057650"/>
                          </a:xfrm>
                          <a:prstGeom prst="rect">
                            <a:avLst/>
                          </a:prstGeom>
                        </pic:spPr>
                      </pic:pic>
                    </a:graphicData>
                  </a:graphic>
                </wp:inline>
              </w:drawing>
            </w:r>
          </w:p>
          <w:p w14:paraId="1B10B5F9" w14:textId="77777777" w:rsidR="00C26B12" w:rsidRDefault="00C26B12" w:rsidP="00C26B12">
            <w:pPr>
              <w:pStyle w:val="ContactInfo"/>
              <w:ind w:left="0"/>
              <w:rPr>
                <w:color w:val="000000" w:themeColor="text1"/>
              </w:rPr>
            </w:pPr>
          </w:p>
          <w:p w14:paraId="725E778E" w14:textId="52013183" w:rsidR="00C26B12" w:rsidRDefault="00C26B12" w:rsidP="00D82DDF">
            <w:pPr>
              <w:pStyle w:val="ContactInfo"/>
              <w:ind w:left="0"/>
              <w:rPr>
                <w:color w:val="000000" w:themeColor="text1"/>
              </w:rPr>
            </w:pPr>
            <w:r w:rsidRPr="00C26B12">
              <w:rPr>
                <w:color w:val="000000" w:themeColor="text1"/>
              </w:rPr>
              <w:drawing>
                <wp:inline distT="0" distB="0" distL="0" distR="0" wp14:anchorId="12D556BE" wp14:editId="1D6D7CEF">
                  <wp:extent cx="6858000" cy="4173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173220"/>
                          </a:xfrm>
                          <a:prstGeom prst="rect">
                            <a:avLst/>
                          </a:prstGeom>
                        </pic:spPr>
                      </pic:pic>
                    </a:graphicData>
                  </a:graphic>
                </wp:inline>
              </w:drawing>
            </w:r>
          </w:p>
          <w:p w14:paraId="6BC02CA6" w14:textId="77777777" w:rsidR="00EA7351" w:rsidRDefault="00EA7351" w:rsidP="00A66B18">
            <w:pPr>
              <w:pStyle w:val="ContactInfo"/>
              <w:rPr>
                <w:color w:val="000000" w:themeColor="text1"/>
              </w:rPr>
            </w:pPr>
          </w:p>
          <w:p w14:paraId="467DBADD" w14:textId="32A36AE5" w:rsidR="00EA7351" w:rsidRDefault="00EA7351" w:rsidP="00A66B18">
            <w:pPr>
              <w:pStyle w:val="ContactInfo"/>
              <w:rPr>
                <w:color w:val="000000" w:themeColor="text1"/>
              </w:rPr>
            </w:pPr>
          </w:p>
          <w:p w14:paraId="4248B0A1" w14:textId="79ACD75E" w:rsidR="000808B9" w:rsidRDefault="000808B9" w:rsidP="00A66B18">
            <w:pPr>
              <w:pStyle w:val="ContactInfo"/>
              <w:rPr>
                <w:color w:val="000000" w:themeColor="text1"/>
              </w:rPr>
            </w:pPr>
          </w:p>
          <w:p w14:paraId="76CF2AE7" w14:textId="04ADE691" w:rsidR="000808B9" w:rsidRDefault="000808B9" w:rsidP="00A66B18">
            <w:pPr>
              <w:pStyle w:val="ContactInfo"/>
              <w:rPr>
                <w:color w:val="000000" w:themeColor="text1"/>
              </w:rPr>
            </w:pPr>
          </w:p>
          <w:p w14:paraId="1E730BE4" w14:textId="77777777" w:rsidR="000808B9" w:rsidRDefault="000808B9" w:rsidP="00A66B18">
            <w:pPr>
              <w:pStyle w:val="ContactInfo"/>
              <w:rPr>
                <w:color w:val="000000" w:themeColor="text1"/>
              </w:rPr>
            </w:pPr>
          </w:p>
          <w:p w14:paraId="6076931D" w14:textId="23F082B0" w:rsidR="00EA7351" w:rsidRDefault="00A31762" w:rsidP="00A66B18">
            <w:pPr>
              <w:pStyle w:val="ContactInfo"/>
              <w:rPr>
                <w:color w:val="000000" w:themeColor="text1"/>
              </w:rPr>
            </w:pPr>
            <w:r w:rsidRPr="00A31762">
              <w:rPr>
                <w:color w:val="000000" w:themeColor="text1"/>
              </w:rPr>
              <w:drawing>
                <wp:inline distT="0" distB="0" distL="0" distR="0" wp14:anchorId="5CD26F48" wp14:editId="1003F2BA">
                  <wp:extent cx="6515435" cy="24004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5435" cy="2400423"/>
                          </a:xfrm>
                          <a:prstGeom prst="rect">
                            <a:avLst/>
                          </a:prstGeom>
                        </pic:spPr>
                      </pic:pic>
                    </a:graphicData>
                  </a:graphic>
                </wp:inline>
              </w:drawing>
            </w:r>
          </w:p>
          <w:p w14:paraId="7BDC93D5" w14:textId="2658AAF6" w:rsidR="000808B9" w:rsidRDefault="000808B9" w:rsidP="00A66B18">
            <w:pPr>
              <w:pStyle w:val="ContactInfo"/>
              <w:rPr>
                <w:color w:val="000000" w:themeColor="text1"/>
              </w:rPr>
            </w:pPr>
            <w:r>
              <w:rPr>
                <w:color w:val="000000" w:themeColor="text1"/>
              </w:rPr>
              <w:t xml:space="preserve">                 </w:t>
            </w:r>
            <w:r w:rsidRPr="000808B9">
              <w:rPr>
                <w:color w:val="000000" w:themeColor="text1"/>
              </w:rPr>
              <w:drawing>
                <wp:inline distT="0" distB="0" distL="0" distR="0" wp14:anchorId="694B8969" wp14:editId="2B5E7EB1">
                  <wp:extent cx="6430295" cy="38481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1928" cy="3849077"/>
                          </a:xfrm>
                          <a:prstGeom prst="rect">
                            <a:avLst/>
                          </a:prstGeom>
                        </pic:spPr>
                      </pic:pic>
                    </a:graphicData>
                  </a:graphic>
                </wp:inline>
              </w:drawing>
            </w:r>
          </w:p>
          <w:p w14:paraId="3FF6AFC7" w14:textId="77777777" w:rsidR="00EA7351" w:rsidRDefault="00EA7351" w:rsidP="00A66B18">
            <w:pPr>
              <w:pStyle w:val="ContactInfo"/>
              <w:rPr>
                <w:color w:val="000000" w:themeColor="text1"/>
              </w:rPr>
            </w:pPr>
          </w:p>
          <w:p w14:paraId="75C242E0" w14:textId="77777777" w:rsidR="00EA7351" w:rsidRDefault="00EA7351" w:rsidP="00A66B18">
            <w:pPr>
              <w:pStyle w:val="ContactInfo"/>
              <w:rPr>
                <w:color w:val="000000" w:themeColor="text1"/>
              </w:rPr>
            </w:pPr>
          </w:p>
          <w:p w14:paraId="388C868F" w14:textId="77777777" w:rsidR="00EA7351" w:rsidRDefault="00EA7351" w:rsidP="00A66B18">
            <w:pPr>
              <w:pStyle w:val="ContactInfo"/>
              <w:rPr>
                <w:color w:val="000000" w:themeColor="text1"/>
              </w:rPr>
            </w:pPr>
          </w:p>
          <w:p w14:paraId="0212E71B" w14:textId="77777777" w:rsidR="00EA7351" w:rsidRDefault="00EA7351" w:rsidP="00A66B18">
            <w:pPr>
              <w:pStyle w:val="ContactInfo"/>
              <w:rPr>
                <w:color w:val="000000" w:themeColor="text1"/>
              </w:rPr>
            </w:pPr>
          </w:p>
          <w:p w14:paraId="2A38B167" w14:textId="77777777" w:rsidR="00EA7351" w:rsidRDefault="00EA7351" w:rsidP="00A66B18">
            <w:pPr>
              <w:pStyle w:val="ContactInfo"/>
              <w:rPr>
                <w:color w:val="000000" w:themeColor="text1"/>
              </w:rPr>
            </w:pPr>
          </w:p>
          <w:p w14:paraId="5BFA97E8" w14:textId="77777777" w:rsidR="00EA7351" w:rsidRDefault="00EA7351" w:rsidP="00A66B18">
            <w:pPr>
              <w:pStyle w:val="ContactInfo"/>
              <w:rPr>
                <w:color w:val="000000" w:themeColor="text1"/>
              </w:rPr>
            </w:pPr>
          </w:p>
          <w:p w14:paraId="37A287CF" w14:textId="77777777" w:rsidR="00EA7351" w:rsidRDefault="00EA7351" w:rsidP="00A66B18">
            <w:pPr>
              <w:pStyle w:val="ContactInfo"/>
              <w:rPr>
                <w:color w:val="000000" w:themeColor="text1"/>
              </w:rPr>
            </w:pPr>
          </w:p>
          <w:p w14:paraId="7140D295" w14:textId="77777777" w:rsidR="00EA7351" w:rsidRDefault="00EA7351" w:rsidP="00A66B18">
            <w:pPr>
              <w:pStyle w:val="ContactInfo"/>
              <w:rPr>
                <w:color w:val="000000" w:themeColor="text1"/>
              </w:rPr>
            </w:pPr>
          </w:p>
          <w:p w14:paraId="5EDB9BC8" w14:textId="77777777" w:rsidR="00EA7351" w:rsidRDefault="00EA7351" w:rsidP="00A66B18">
            <w:pPr>
              <w:pStyle w:val="ContactInfo"/>
              <w:rPr>
                <w:color w:val="000000" w:themeColor="text1"/>
              </w:rPr>
            </w:pPr>
          </w:p>
          <w:p w14:paraId="29F43906" w14:textId="77777777" w:rsidR="00EA7351" w:rsidRDefault="00EA7351" w:rsidP="00A66B18">
            <w:pPr>
              <w:pStyle w:val="ContactInfo"/>
              <w:rPr>
                <w:color w:val="000000" w:themeColor="text1"/>
              </w:rPr>
            </w:pPr>
          </w:p>
          <w:p w14:paraId="193C6E34" w14:textId="77777777" w:rsidR="00EA7351" w:rsidRDefault="00EA7351" w:rsidP="00A66B18">
            <w:pPr>
              <w:pStyle w:val="ContactInfo"/>
              <w:rPr>
                <w:color w:val="000000" w:themeColor="text1"/>
              </w:rPr>
            </w:pPr>
          </w:p>
          <w:p w14:paraId="3E5C7E42" w14:textId="77777777" w:rsidR="00EA7351" w:rsidRDefault="00EA7351" w:rsidP="00A66B18">
            <w:pPr>
              <w:pStyle w:val="ContactInfo"/>
              <w:rPr>
                <w:color w:val="000000" w:themeColor="text1"/>
              </w:rPr>
            </w:pPr>
          </w:p>
          <w:p w14:paraId="7D647ABF" w14:textId="0A0F0F09" w:rsidR="00EA7351" w:rsidRDefault="006558FC" w:rsidP="00A66B18">
            <w:pPr>
              <w:pStyle w:val="ContactInfo"/>
              <w:rPr>
                <w:color w:val="000000" w:themeColor="text1"/>
              </w:rPr>
            </w:pPr>
            <w:r w:rsidRPr="006558FC">
              <w:rPr>
                <w:color w:val="000000" w:themeColor="text1"/>
              </w:rPr>
              <w:drawing>
                <wp:inline distT="0" distB="0" distL="0" distR="0" wp14:anchorId="000A754B" wp14:editId="2C426450">
                  <wp:extent cx="6490034" cy="14669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0034" cy="1466925"/>
                          </a:xfrm>
                          <a:prstGeom prst="rect">
                            <a:avLst/>
                          </a:prstGeom>
                        </pic:spPr>
                      </pic:pic>
                    </a:graphicData>
                  </a:graphic>
                </wp:inline>
              </w:drawing>
            </w:r>
          </w:p>
          <w:p w14:paraId="7EC06F55" w14:textId="547E5F77" w:rsidR="006558FC" w:rsidRDefault="006558FC" w:rsidP="00A66B18">
            <w:pPr>
              <w:pStyle w:val="ContactInfo"/>
              <w:rPr>
                <w:color w:val="000000" w:themeColor="text1"/>
              </w:rPr>
            </w:pPr>
            <w:r w:rsidRPr="006558FC">
              <w:rPr>
                <w:color w:val="000000" w:themeColor="text1"/>
              </w:rPr>
              <w:drawing>
                <wp:inline distT="0" distB="0" distL="0" distR="0" wp14:anchorId="388BDA52" wp14:editId="68434691">
                  <wp:extent cx="6413830" cy="3784795"/>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3830" cy="3784795"/>
                          </a:xfrm>
                          <a:prstGeom prst="rect">
                            <a:avLst/>
                          </a:prstGeom>
                        </pic:spPr>
                      </pic:pic>
                    </a:graphicData>
                  </a:graphic>
                </wp:inline>
              </w:drawing>
            </w:r>
          </w:p>
          <w:p w14:paraId="09A43D61" w14:textId="7CD37585" w:rsidR="00123F34" w:rsidRDefault="00123F34" w:rsidP="00A66B18">
            <w:pPr>
              <w:pStyle w:val="ContactInfo"/>
              <w:rPr>
                <w:color w:val="000000" w:themeColor="text1"/>
              </w:rPr>
            </w:pPr>
          </w:p>
          <w:p w14:paraId="575073DD" w14:textId="77777777" w:rsidR="00123F34" w:rsidRDefault="00123F34" w:rsidP="00A66B18">
            <w:pPr>
              <w:pStyle w:val="ContactInfo"/>
              <w:rPr>
                <w:color w:val="000000" w:themeColor="text1"/>
              </w:rPr>
            </w:pPr>
          </w:p>
          <w:p w14:paraId="12C5EA40" w14:textId="77777777" w:rsidR="00EA7351" w:rsidRDefault="00EA7351" w:rsidP="00A66B18">
            <w:pPr>
              <w:pStyle w:val="ContactInfo"/>
              <w:rPr>
                <w:color w:val="000000" w:themeColor="text1"/>
              </w:rPr>
            </w:pPr>
          </w:p>
          <w:p w14:paraId="4DB84C47" w14:textId="77777777" w:rsidR="00EA7351" w:rsidRDefault="00EA7351" w:rsidP="00A66B18">
            <w:pPr>
              <w:pStyle w:val="ContactInfo"/>
              <w:rPr>
                <w:color w:val="000000" w:themeColor="text1"/>
              </w:rPr>
            </w:pPr>
          </w:p>
          <w:p w14:paraId="32530E05" w14:textId="77777777" w:rsidR="00EA7351" w:rsidRDefault="00EA7351" w:rsidP="00A66B18">
            <w:pPr>
              <w:pStyle w:val="ContactInfo"/>
              <w:rPr>
                <w:color w:val="000000" w:themeColor="text1"/>
              </w:rPr>
            </w:pPr>
          </w:p>
          <w:p w14:paraId="374DA192" w14:textId="77777777" w:rsidR="00EA7351" w:rsidRDefault="00EA7351" w:rsidP="00A66B18">
            <w:pPr>
              <w:pStyle w:val="ContactInfo"/>
              <w:rPr>
                <w:color w:val="000000" w:themeColor="text1"/>
              </w:rPr>
            </w:pPr>
          </w:p>
          <w:p w14:paraId="383C2A04" w14:textId="77777777" w:rsidR="00EA7351" w:rsidRDefault="00EA7351" w:rsidP="00A66B18">
            <w:pPr>
              <w:pStyle w:val="ContactInfo"/>
              <w:rPr>
                <w:color w:val="000000" w:themeColor="text1"/>
              </w:rPr>
            </w:pPr>
          </w:p>
          <w:p w14:paraId="7724BC55" w14:textId="7CB88195" w:rsidR="00EA7351" w:rsidRDefault="00EA7351" w:rsidP="00A66B18">
            <w:pPr>
              <w:pStyle w:val="ContactInfo"/>
              <w:rPr>
                <w:color w:val="000000" w:themeColor="text1"/>
              </w:rPr>
            </w:pPr>
          </w:p>
          <w:p w14:paraId="4D502AAA" w14:textId="17818737" w:rsidR="00123F34" w:rsidRDefault="00123F34" w:rsidP="00A66B18">
            <w:pPr>
              <w:pStyle w:val="ContactInfo"/>
              <w:rPr>
                <w:color w:val="000000" w:themeColor="text1"/>
              </w:rPr>
            </w:pPr>
          </w:p>
          <w:p w14:paraId="5F2CF915" w14:textId="5B5C8BFE" w:rsidR="00123F34" w:rsidRDefault="00123F34" w:rsidP="00A66B18">
            <w:pPr>
              <w:pStyle w:val="ContactInfo"/>
              <w:rPr>
                <w:color w:val="000000" w:themeColor="text1"/>
              </w:rPr>
            </w:pPr>
          </w:p>
          <w:p w14:paraId="087388A9" w14:textId="534E78C3" w:rsidR="00123F34" w:rsidRDefault="00123F34" w:rsidP="00A66B18">
            <w:pPr>
              <w:pStyle w:val="ContactInfo"/>
              <w:rPr>
                <w:color w:val="000000" w:themeColor="text1"/>
              </w:rPr>
            </w:pPr>
          </w:p>
          <w:p w14:paraId="047BA19E" w14:textId="15F3D689" w:rsidR="00123F34" w:rsidRDefault="00123F34" w:rsidP="00A66B18">
            <w:pPr>
              <w:pStyle w:val="ContactInfo"/>
              <w:rPr>
                <w:color w:val="000000" w:themeColor="text1"/>
              </w:rPr>
            </w:pPr>
          </w:p>
          <w:p w14:paraId="4679F8B9" w14:textId="50479877" w:rsidR="00123F34" w:rsidRDefault="00123F34" w:rsidP="00A66B18">
            <w:pPr>
              <w:pStyle w:val="ContactInfo"/>
              <w:rPr>
                <w:color w:val="000000" w:themeColor="text1"/>
              </w:rPr>
            </w:pPr>
          </w:p>
          <w:p w14:paraId="65B0DD1A" w14:textId="4D1F2069" w:rsidR="00123F34" w:rsidRDefault="00123F34" w:rsidP="00A66B18">
            <w:pPr>
              <w:pStyle w:val="ContactInfo"/>
              <w:rPr>
                <w:color w:val="000000" w:themeColor="text1"/>
              </w:rPr>
            </w:pPr>
          </w:p>
          <w:p w14:paraId="3E2B408D" w14:textId="1C5823FC" w:rsidR="00123F34" w:rsidRDefault="00123F34" w:rsidP="00A66B18">
            <w:pPr>
              <w:pStyle w:val="ContactInfo"/>
              <w:rPr>
                <w:color w:val="000000" w:themeColor="text1"/>
              </w:rPr>
            </w:pPr>
          </w:p>
          <w:p w14:paraId="7C694E50" w14:textId="6EEE561C" w:rsidR="00123F34" w:rsidRDefault="00123F34" w:rsidP="00A66B18">
            <w:pPr>
              <w:pStyle w:val="ContactInfo"/>
              <w:rPr>
                <w:color w:val="000000" w:themeColor="text1"/>
              </w:rPr>
            </w:pPr>
          </w:p>
          <w:p w14:paraId="486A6489" w14:textId="349FB90E" w:rsidR="00123F34" w:rsidRDefault="00123F34" w:rsidP="00A66B18">
            <w:pPr>
              <w:pStyle w:val="ContactInfo"/>
              <w:rPr>
                <w:color w:val="000000" w:themeColor="text1"/>
              </w:rPr>
            </w:pPr>
          </w:p>
          <w:p w14:paraId="6E8B2D64" w14:textId="6C595754" w:rsidR="00123F34" w:rsidRDefault="00123F34" w:rsidP="00A66B18">
            <w:pPr>
              <w:pStyle w:val="ContactInfo"/>
              <w:rPr>
                <w:color w:val="000000" w:themeColor="text1"/>
              </w:rPr>
            </w:pPr>
          </w:p>
          <w:p w14:paraId="3A78110D" w14:textId="2B32E9FA" w:rsidR="00123F34" w:rsidRDefault="00123F34" w:rsidP="00A66B18">
            <w:pPr>
              <w:pStyle w:val="ContactInfo"/>
              <w:rPr>
                <w:color w:val="000000" w:themeColor="text1"/>
              </w:rPr>
            </w:pPr>
          </w:p>
          <w:p w14:paraId="5B46F5E2" w14:textId="4C53C5AE" w:rsidR="00123F34" w:rsidRDefault="00123F34" w:rsidP="00A66B18">
            <w:pPr>
              <w:pStyle w:val="ContactInfo"/>
              <w:rPr>
                <w:color w:val="000000" w:themeColor="text1"/>
              </w:rPr>
            </w:pPr>
          </w:p>
          <w:p w14:paraId="44D3713D" w14:textId="68341255" w:rsidR="00123F34" w:rsidRDefault="00123F34" w:rsidP="00A66B18">
            <w:pPr>
              <w:pStyle w:val="ContactInfo"/>
              <w:rPr>
                <w:color w:val="000000" w:themeColor="text1"/>
              </w:rPr>
            </w:pPr>
            <w:r w:rsidRPr="00123F34">
              <w:rPr>
                <w:color w:val="000000" w:themeColor="text1"/>
              </w:rPr>
              <w:drawing>
                <wp:inline distT="0" distB="0" distL="0" distR="0" wp14:anchorId="47F272E0" wp14:editId="3B2DD43E">
                  <wp:extent cx="6483683" cy="18288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3683" cy="1828894"/>
                          </a:xfrm>
                          <a:prstGeom prst="rect">
                            <a:avLst/>
                          </a:prstGeom>
                        </pic:spPr>
                      </pic:pic>
                    </a:graphicData>
                  </a:graphic>
                </wp:inline>
              </w:drawing>
            </w:r>
          </w:p>
          <w:p w14:paraId="30B02F7B" w14:textId="1B8C01F8" w:rsidR="00123F34" w:rsidRDefault="00123F34" w:rsidP="00A66B18">
            <w:pPr>
              <w:pStyle w:val="ContactInfo"/>
              <w:rPr>
                <w:color w:val="000000" w:themeColor="text1"/>
              </w:rPr>
            </w:pPr>
            <w:r w:rsidRPr="00123F34">
              <w:rPr>
                <w:color w:val="000000" w:themeColor="text1"/>
              </w:rPr>
              <w:drawing>
                <wp:inline distT="0" distB="0" distL="0" distR="0" wp14:anchorId="65343CAA" wp14:editId="20084118">
                  <wp:extent cx="6420180" cy="401340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0180" cy="4013406"/>
                          </a:xfrm>
                          <a:prstGeom prst="rect">
                            <a:avLst/>
                          </a:prstGeom>
                        </pic:spPr>
                      </pic:pic>
                    </a:graphicData>
                  </a:graphic>
                </wp:inline>
              </w:drawing>
            </w:r>
          </w:p>
          <w:p w14:paraId="575A03C3" w14:textId="77777777" w:rsidR="00EA7351" w:rsidRDefault="00EA7351" w:rsidP="00A66B18">
            <w:pPr>
              <w:pStyle w:val="ContactInfo"/>
              <w:rPr>
                <w:color w:val="000000" w:themeColor="text1"/>
              </w:rPr>
            </w:pPr>
          </w:p>
          <w:p w14:paraId="334F257C" w14:textId="77777777" w:rsidR="00EA7351" w:rsidRDefault="00EA7351" w:rsidP="00A66B18">
            <w:pPr>
              <w:pStyle w:val="ContactInfo"/>
              <w:rPr>
                <w:color w:val="000000" w:themeColor="text1"/>
              </w:rPr>
            </w:pPr>
          </w:p>
          <w:p w14:paraId="7E5DD11F" w14:textId="77777777" w:rsidR="00EA7351" w:rsidRDefault="00EA7351" w:rsidP="00A66B18">
            <w:pPr>
              <w:pStyle w:val="ContactInfo"/>
              <w:rPr>
                <w:color w:val="000000" w:themeColor="text1"/>
              </w:rPr>
            </w:pPr>
          </w:p>
          <w:p w14:paraId="702C929C" w14:textId="4F2C776A" w:rsidR="00EA7351" w:rsidRDefault="00EA7351" w:rsidP="00A66B18">
            <w:pPr>
              <w:pStyle w:val="ContactInfo"/>
              <w:rPr>
                <w:color w:val="000000" w:themeColor="text1"/>
              </w:rPr>
            </w:pPr>
          </w:p>
          <w:p w14:paraId="77EDEE0D" w14:textId="7DD27309" w:rsidR="000F7EB2" w:rsidRDefault="000F7EB2" w:rsidP="00A66B18">
            <w:pPr>
              <w:pStyle w:val="ContactInfo"/>
              <w:rPr>
                <w:color w:val="000000" w:themeColor="text1"/>
              </w:rPr>
            </w:pPr>
          </w:p>
          <w:p w14:paraId="0D942C77" w14:textId="087A7F04" w:rsidR="000F7EB2" w:rsidRDefault="000F7EB2" w:rsidP="00A66B18">
            <w:pPr>
              <w:pStyle w:val="ContactInfo"/>
              <w:rPr>
                <w:color w:val="000000" w:themeColor="text1"/>
              </w:rPr>
            </w:pPr>
          </w:p>
          <w:p w14:paraId="5E676F41" w14:textId="4123F04C" w:rsidR="000F7EB2" w:rsidRDefault="000F7EB2" w:rsidP="00A66B18">
            <w:pPr>
              <w:pStyle w:val="ContactInfo"/>
              <w:rPr>
                <w:color w:val="000000" w:themeColor="text1"/>
              </w:rPr>
            </w:pPr>
          </w:p>
          <w:p w14:paraId="1AC66BBA" w14:textId="491F896C" w:rsidR="000F7EB2" w:rsidRDefault="000F7EB2" w:rsidP="00A66B18">
            <w:pPr>
              <w:pStyle w:val="ContactInfo"/>
              <w:rPr>
                <w:color w:val="000000" w:themeColor="text1"/>
              </w:rPr>
            </w:pPr>
          </w:p>
          <w:p w14:paraId="59E7DFAE" w14:textId="2F7D022F" w:rsidR="000F7EB2" w:rsidRDefault="000F7EB2" w:rsidP="00A66B18">
            <w:pPr>
              <w:pStyle w:val="ContactInfo"/>
              <w:rPr>
                <w:color w:val="000000" w:themeColor="text1"/>
              </w:rPr>
            </w:pPr>
          </w:p>
          <w:p w14:paraId="69C99518" w14:textId="7569B99E" w:rsidR="000F7EB2" w:rsidRDefault="000F7EB2" w:rsidP="00A66B18">
            <w:pPr>
              <w:pStyle w:val="ContactInfo"/>
              <w:rPr>
                <w:color w:val="000000" w:themeColor="text1"/>
              </w:rPr>
            </w:pPr>
          </w:p>
          <w:p w14:paraId="7402E4EC" w14:textId="2E151BC2" w:rsidR="000F7EB2" w:rsidRDefault="000F7EB2" w:rsidP="00A66B18">
            <w:pPr>
              <w:pStyle w:val="ContactInfo"/>
              <w:rPr>
                <w:color w:val="000000" w:themeColor="text1"/>
              </w:rPr>
            </w:pPr>
          </w:p>
          <w:p w14:paraId="7AD6BC36" w14:textId="1AFF628C" w:rsidR="000F7EB2" w:rsidRDefault="000F7EB2" w:rsidP="00A66B18">
            <w:pPr>
              <w:pStyle w:val="ContactInfo"/>
              <w:rPr>
                <w:color w:val="000000" w:themeColor="text1"/>
              </w:rPr>
            </w:pPr>
          </w:p>
          <w:p w14:paraId="5274634F" w14:textId="5612AE5B" w:rsidR="000F7EB2" w:rsidRDefault="000F7EB2" w:rsidP="00A66B18">
            <w:pPr>
              <w:pStyle w:val="ContactInfo"/>
              <w:rPr>
                <w:color w:val="000000" w:themeColor="text1"/>
              </w:rPr>
            </w:pPr>
          </w:p>
          <w:p w14:paraId="25B7BF0A" w14:textId="15289E47" w:rsidR="000F7EB2" w:rsidRDefault="000F7EB2" w:rsidP="00A66B18">
            <w:pPr>
              <w:pStyle w:val="ContactInfo"/>
              <w:rPr>
                <w:color w:val="000000" w:themeColor="text1"/>
              </w:rPr>
            </w:pPr>
          </w:p>
          <w:p w14:paraId="524CD3BF" w14:textId="68642AF0" w:rsidR="000F7EB2" w:rsidRDefault="000F7EB2" w:rsidP="00A66B18">
            <w:pPr>
              <w:pStyle w:val="ContactInfo"/>
              <w:rPr>
                <w:color w:val="000000" w:themeColor="text1"/>
              </w:rPr>
            </w:pPr>
          </w:p>
          <w:p w14:paraId="65D0303F" w14:textId="2EA40792" w:rsidR="000F7EB2" w:rsidRDefault="000F7EB2" w:rsidP="00A66B18">
            <w:pPr>
              <w:pStyle w:val="ContactInfo"/>
              <w:rPr>
                <w:color w:val="000000" w:themeColor="text1"/>
              </w:rPr>
            </w:pPr>
          </w:p>
          <w:p w14:paraId="65C33F22" w14:textId="0E59E60E" w:rsidR="000F7EB2" w:rsidRDefault="000F7EB2" w:rsidP="00A66B18">
            <w:pPr>
              <w:pStyle w:val="ContactInfo"/>
              <w:rPr>
                <w:color w:val="000000" w:themeColor="text1"/>
              </w:rPr>
            </w:pPr>
          </w:p>
          <w:p w14:paraId="29DB4D60" w14:textId="5D342EBF" w:rsidR="000F7EB2" w:rsidRDefault="000F7EB2" w:rsidP="00A66B18">
            <w:pPr>
              <w:pStyle w:val="ContactInfo"/>
              <w:rPr>
                <w:color w:val="000000" w:themeColor="text1"/>
              </w:rPr>
            </w:pPr>
          </w:p>
          <w:p w14:paraId="35F22B2E" w14:textId="77777777" w:rsidR="000F7EB2" w:rsidRDefault="000F7EB2" w:rsidP="00A66B18">
            <w:pPr>
              <w:pStyle w:val="ContactInfo"/>
              <w:rPr>
                <w:color w:val="000000" w:themeColor="text1"/>
              </w:rPr>
            </w:pPr>
          </w:p>
          <w:p w14:paraId="38BDF9BB" w14:textId="5DEE4719" w:rsidR="000F7EB2" w:rsidRDefault="000F7EB2" w:rsidP="00A66B18">
            <w:pPr>
              <w:pStyle w:val="ContactInfo"/>
              <w:rPr>
                <w:color w:val="000000" w:themeColor="text1"/>
              </w:rPr>
            </w:pPr>
            <w:r w:rsidRPr="000F7EB2">
              <w:rPr>
                <w:color w:val="000000" w:themeColor="text1"/>
              </w:rPr>
              <w:drawing>
                <wp:inline distT="0" distB="0" distL="0" distR="0" wp14:anchorId="33B67034" wp14:editId="78FB5B66">
                  <wp:extent cx="6470983" cy="184794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0983" cy="1847945"/>
                          </a:xfrm>
                          <a:prstGeom prst="rect">
                            <a:avLst/>
                          </a:prstGeom>
                        </pic:spPr>
                      </pic:pic>
                    </a:graphicData>
                  </a:graphic>
                </wp:inline>
              </w:drawing>
            </w:r>
          </w:p>
          <w:p w14:paraId="192A6B6B" w14:textId="6A6BCC42" w:rsidR="000F7EB2" w:rsidRDefault="000F7EB2" w:rsidP="00A66B18">
            <w:pPr>
              <w:pStyle w:val="ContactInfo"/>
              <w:rPr>
                <w:color w:val="000000" w:themeColor="text1"/>
              </w:rPr>
            </w:pPr>
            <w:r w:rsidRPr="000F7EB2">
              <w:rPr>
                <w:color w:val="000000" w:themeColor="text1"/>
              </w:rPr>
              <w:drawing>
                <wp:inline distT="0" distB="0" distL="0" distR="0" wp14:anchorId="44880127" wp14:editId="30A114B4">
                  <wp:extent cx="6432881" cy="38991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2881" cy="3899100"/>
                          </a:xfrm>
                          <a:prstGeom prst="rect">
                            <a:avLst/>
                          </a:prstGeom>
                        </pic:spPr>
                      </pic:pic>
                    </a:graphicData>
                  </a:graphic>
                </wp:inline>
              </w:drawing>
            </w:r>
          </w:p>
          <w:p w14:paraId="790170B7" w14:textId="77777777" w:rsidR="00EA7351" w:rsidRDefault="00EA7351" w:rsidP="00A66B18">
            <w:pPr>
              <w:pStyle w:val="ContactInfo"/>
              <w:rPr>
                <w:color w:val="000000" w:themeColor="text1"/>
              </w:rPr>
            </w:pPr>
          </w:p>
          <w:p w14:paraId="474E1B09" w14:textId="6C6F7E79" w:rsidR="00EA7351" w:rsidRDefault="00EA7351" w:rsidP="00A66B18">
            <w:pPr>
              <w:pStyle w:val="ContactInfo"/>
              <w:rPr>
                <w:color w:val="000000" w:themeColor="text1"/>
              </w:rPr>
            </w:pPr>
          </w:p>
          <w:p w14:paraId="0C53D308" w14:textId="06D3A31D" w:rsidR="00365472" w:rsidRDefault="00365472" w:rsidP="00A66B18">
            <w:pPr>
              <w:pStyle w:val="ContactInfo"/>
              <w:rPr>
                <w:color w:val="000000" w:themeColor="text1"/>
              </w:rPr>
            </w:pPr>
          </w:p>
          <w:p w14:paraId="002554C6" w14:textId="3331DD1D" w:rsidR="00365472" w:rsidRDefault="00365472" w:rsidP="00A66B18">
            <w:pPr>
              <w:pStyle w:val="ContactInfo"/>
              <w:rPr>
                <w:color w:val="000000" w:themeColor="text1"/>
              </w:rPr>
            </w:pPr>
          </w:p>
          <w:p w14:paraId="1AFC6952" w14:textId="60613119" w:rsidR="00365472" w:rsidRDefault="00365472" w:rsidP="00A66B18">
            <w:pPr>
              <w:pStyle w:val="ContactInfo"/>
              <w:rPr>
                <w:color w:val="000000" w:themeColor="text1"/>
              </w:rPr>
            </w:pPr>
          </w:p>
          <w:p w14:paraId="0BA582C6" w14:textId="67968E9D" w:rsidR="00365472" w:rsidRDefault="00365472" w:rsidP="00A66B18">
            <w:pPr>
              <w:pStyle w:val="ContactInfo"/>
              <w:rPr>
                <w:color w:val="000000" w:themeColor="text1"/>
              </w:rPr>
            </w:pPr>
          </w:p>
          <w:p w14:paraId="15EA0F14" w14:textId="4F513746" w:rsidR="00365472" w:rsidRDefault="00365472" w:rsidP="00A66B18">
            <w:pPr>
              <w:pStyle w:val="ContactInfo"/>
              <w:rPr>
                <w:color w:val="000000" w:themeColor="text1"/>
              </w:rPr>
            </w:pPr>
          </w:p>
          <w:p w14:paraId="79C25D6E" w14:textId="30873F78" w:rsidR="00365472" w:rsidRDefault="00365472" w:rsidP="00A66B18">
            <w:pPr>
              <w:pStyle w:val="ContactInfo"/>
              <w:rPr>
                <w:color w:val="000000" w:themeColor="text1"/>
              </w:rPr>
            </w:pPr>
          </w:p>
          <w:p w14:paraId="4F9AB7D5" w14:textId="7D8B4D07" w:rsidR="00365472" w:rsidRDefault="00365472" w:rsidP="00A66B18">
            <w:pPr>
              <w:pStyle w:val="ContactInfo"/>
              <w:rPr>
                <w:color w:val="000000" w:themeColor="text1"/>
              </w:rPr>
            </w:pPr>
          </w:p>
          <w:p w14:paraId="6416FFE6" w14:textId="61640C38" w:rsidR="00365472" w:rsidRDefault="00365472" w:rsidP="00A66B18">
            <w:pPr>
              <w:pStyle w:val="ContactInfo"/>
              <w:rPr>
                <w:color w:val="000000" w:themeColor="text1"/>
              </w:rPr>
            </w:pPr>
          </w:p>
          <w:p w14:paraId="5635AF3D" w14:textId="64908A67" w:rsidR="00365472" w:rsidRDefault="00365472" w:rsidP="00A66B18">
            <w:pPr>
              <w:pStyle w:val="ContactInfo"/>
              <w:rPr>
                <w:color w:val="000000" w:themeColor="text1"/>
              </w:rPr>
            </w:pPr>
          </w:p>
          <w:p w14:paraId="181A8A0E" w14:textId="4D2EFF7F" w:rsidR="00365472" w:rsidRDefault="00365472" w:rsidP="00A66B18">
            <w:pPr>
              <w:pStyle w:val="ContactInfo"/>
              <w:rPr>
                <w:color w:val="000000" w:themeColor="text1"/>
              </w:rPr>
            </w:pPr>
          </w:p>
          <w:p w14:paraId="1F0C7EC2" w14:textId="3D67A73A" w:rsidR="00365472" w:rsidRDefault="00365472" w:rsidP="00A66B18">
            <w:pPr>
              <w:pStyle w:val="ContactInfo"/>
              <w:rPr>
                <w:color w:val="000000" w:themeColor="text1"/>
              </w:rPr>
            </w:pPr>
          </w:p>
          <w:p w14:paraId="4C87323D" w14:textId="799F23A6" w:rsidR="00365472" w:rsidRDefault="00365472" w:rsidP="00A66B18">
            <w:pPr>
              <w:pStyle w:val="ContactInfo"/>
              <w:rPr>
                <w:color w:val="000000" w:themeColor="text1"/>
              </w:rPr>
            </w:pPr>
          </w:p>
          <w:p w14:paraId="6927A12C" w14:textId="305EF737" w:rsidR="00365472" w:rsidRDefault="00365472" w:rsidP="00A66B18">
            <w:pPr>
              <w:pStyle w:val="ContactInfo"/>
              <w:rPr>
                <w:color w:val="000000" w:themeColor="text1"/>
              </w:rPr>
            </w:pPr>
          </w:p>
          <w:p w14:paraId="463ED7D7" w14:textId="62463BC0" w:rsidR="00365472" w:rsidRDefault="00365472" w:rsidP="00A66B18">
            <w:pPr>
              <w:pStyle w:val="ContactInfo"/>
              <w:rPr>
                <w:color w:val="000000" w:themeColor="text1"/>
              </w:rPr>
            </w:pPr>
            <w:r w:rsidRPr="00365472">
              <w:rPr>
                <w:color w:val="000000" w:themeColor="text1"/>
              </w:rPr>
              <w:drawing>
                <wp:inline distT="0" distB="0" distL="0" distR="0" wp14:anchorId="250718D7" wp14:editId="1C50C946">
                  <wp:extent cx="6483683" cy="1549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3683" cy="1549480"/>
                          </a:xfrm>
                          <a:prstGeom prst="rect">
                            <a:avLst/>
                          </a:prstGeom>
                        </pic:spPr>
                      </pic:pic>
                    </a:graphicData>
                  </a:graphic>
                </wp:inline>
              </w:drawing>
            </w:r>
          </w:p>
          <w:p w14:paraId="3B6F0CDE" w14:textId="1AF3F4ED" w:rsidR="00365472" w:rsidRDefault="00365472" w:rsidP="00A66B18">
            <w:pPr>
              <w:pStyle w:val="ContactInfo"/>
              <w:rPr>
                <w:color w:val="000000" w:themeColor="text1"/>
              </w:rPr>
            </w:pPr>
            <w:r w:rsidRPr="00365472">
              <w:rPr>
                <w:color w:val="000000" w:themeColor="text1"/>
              </w:rPr>
              <w:drawing>
                <wp:inline distT="0" distB="0" distL="0" distR="0" wp14:anchorId="1C07E94A" wp14:editId="768D7068">
                  <wp:extent cx="6464632" cy="41150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4632" cy="4115011"/>
                          </a:xfrm>
                          <a:prstGeom prst="rect">
                            <a:avLst/>
                          </a:prstGeom>
                        </pic:spPr>
                      </pic:pic>
                    </a:graphicData>
                  </a:graphic>
                </wp:inline>
              </w:drawing>
            </w:r>
          </w:p>
          <w:p w14:paraId="1A6FFA2B" w14:textId="77777777" w:rsidR="00EA7351" w:rsidRPr="0041428F" w:rsidRDefault="00EA7351" w:rsidP="00EA7351">
            <w:pPr>
              <w:pStyle w:val="ContactInfo"/>
              <w:rPr>
                <w:color w:val="000000" w:themeColor="text1"/>
              </w:rPr>
            </w:pPr>
          </w:p>
        </w:tc>
      </w:tr>
      <w:tr w:rsidR="00FA1554" w:rsidRPr="0041428F" w14:paraId="5F0CF89A" w14:textId="77777777" w:rsidTr="00A6783B">
        <w:trPr>
          <w:trHeight w:val="2691"/>
          <w:jc w:val="center"/>
        </w:trPr>
        <w:tc>
          <w:tcPr>
            <w:tcW w:w="10800" w:type="dxa"/>
            <w:vAlign w:val="bottom"/>
          </w:tcPr>
          <w:p w14:paraId="0D3EAD0F" w14:textId="77777777" w:rsidR="00FA1554" w:rsidRDefault="00FA1554" w:rsidP="00EA7351">
            <w:pPr>
              <w:pStyle w:val="ContactInfo"/>
              <w:ind w:left="0"/>
            </w:pPr>
          </w:p>
          <w:p w14:paraId="6802E30D" w14:textId="77777777" w:rsidR="00FA1554" w:rsidRDefault="00FA1554" w:rsidP="00EA7351">
            <w:pPr>
              <w:pStyle w:val="ContactInfo"/>
              <w:ind w:left="0"/>
            </w:pPr>
          </w:p>
          <w:p w14:paraId="4C354B02" w14:textId="77777777" w:rsidR="00FA1554" w:rsidRDefault="00FA1554" w:rsidP="00EA7351">
            <w:pPr>
              <w:pStyle w:val="ContactInfo"/>
              <w:ind w:left="0"/>
            </w:pPr>
          </w:p>
          <w:p w14:paraId="0617999A" w14:textId="77777777" w:rsidR="00FA1554" w:rsidRDefault="00FA1554" w:rsidP="00EA7351">
            <w:pPr>
              <w:pStyle w:val="ContactInfo"/>
              <w:ind w:left="0"/>
            </w:pPr>
          </w:p>
          <w:p w14:paraId="21679551" w14:textId="77777777" w:rsidR="00FA1554" w:rsidRDefault="00FA1554" w:rsidP="00EA7351">
            <w:pPr>
              <w:pStyle w:val="ContactInfo"/>
              <w:ind w:left="0"/>
            </w:pPr>
          </w:p>
          <w:p w14:paraId="446D5F4D" w14:textId="77777777" w:rsidR="00FA1554" w:rsidRDefault="00FA1554" w:rsidP="00FA1554"/>
          <w:p w14:paraId="6D65F817" w14:textId="1D3D1737" w:rsidR="00FA1554" w:rsidRDefault="00FA1554" w:rsidP="00FA1554"/>
          <w:p w14:paraId="4BB0664E" w14:textId="3D507EDF" w:rsidR="001C5705" w:rsidRDefault="001C5705" w:rsidP="00FA1554"/>
          <w:p w14:paraId="541FFB7D" w14:textId="77777777" w:rsidR="00CC2482" w:rsidRDefault="00CC2482" w:rsidP="00FA1554"/>
          <w:p w14:paraId="5CE2AA04" w14:textId="1D30A8F2" w:rsidR="001C5705" w:rsidRDefault="001C5705" w:rsidP="00FA1554">
            <w:r w:rsidRPr="001C5705">
              <w:drawing>
                <wp:inline distT="0" distB="0" distL="0" distR="0" wp14:anchorId="6ECE15B7" wp14:editId="73240A75">
                  <wp:extent cx="5429529" cy="109860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9529" cy="1098606"/>
                          </a:xfrm>
                          <a:prstGeom prst="rect">
                            <a:avLst/>
                          </a:prstGeom>
                        </pic:spPr>
                      </pic:pic>
                    </a:graphicData>
                  </a:graphic>
                </wp:inline>
              </w:drawing>
            </w:r>
          </w:p>
          <w:p w14:paraId="6C2F5670" w14:textId="77777777" w:rsidR="00FA1554" w:rsidRDefault="00634218" w:rsidP="004D3420">
            <w:pPr>
              <w:jc w:val="center"/>
            </w:pPr>
            <w:r>
              <w:rPr>
                <w:noProof/>
              </w:rPr>
              <w:drawing>
                <wp:inline distT="0" distB="0" distL="0" distR="0" wp14:anchorId="3F4B6AA9" wp14:editId="49F54A4E">
                  <wp:extent cx="5338689" cy="53386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9164" cy="5349164"/>
                          </a:xfrm>
                          <a:prstGeom prst="rect">
                            <a:avLst/>
                          </a:prstGeom>
                          <a:noFill/>
                          <a:ln>
                            <a:noFill/>
                          </a:ln>
                        </pic:spPr>
                      </pic:pic>
                    </a:graphicData>
                  </a:graphic>
                </wp:inline>
              </w:drawing>
            </w:r>
          </w:p>
          <w:p w14:paraId="6D50B678" w14:textId="77777777" w:rsidR="0018422D" w:rsidRDefault="0018422D" w:rsidP="00FA1554"/>
          <w:p w14:paraId="43BBF53C" w14:textId="77777777" w:rsidR="0018422D" w:rsidRDefault="0018422D" w:rsidP="00FA1554"/>
          <w:p w14:paraId="6E614C26" w14:textId="2A510565" w:rsidR="0018422D" w:rsidRDefault="0018422D" w:rsidP="00FA1554"/>
          <w:p w14:paraId="0148BDA6" w14:textId="5EA0477E" w:rsidR="00E27E9A" w:rsidRDefault="00E27E9A" w:rsidP="00FA1554"/>
          <w:p w14:paraId="45E3A3D6" w14:textId="77777777" w:rsidR="00E27E9A" w:rsidRDefault="00E27E9A" w:rsidP="00FA1554"/>
          <w:p w14:paraId="4C58040C" w14:textId="3F4FB6AE" w:rsidR="0018422D" w:rsidRDefault="007153B4" w:rsidP="007153B4">
            <w:r w:rsidRPr="007153B4">
              <w:drawing>
                <wp:inline distT="0" distB="0" distL="0" distR="0" wp14:anchorId="28D1DAA0" wp14:editId="15BD01FF">
                  <wp:extent cx="6502734" cy="7239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02734" cy="723937"/>
                          </a:xfrm>
                          <a:prstGeom prst="rect">
                            <a:avLst/>
                          </a:prstGeom>
                        </pic:spPr>
                      </pic:pic>
                    </a:graphicData>
                  </a:graphic>
                </wp:inline>
              </w:drawing>
            </w:r>
          </w:p>
          <w:p w14:paraId="701FF7CA" w14:textId="77777777" w:rsidR="007153B4" w:rsidRDefault="007153B4" w:rsidP="007153B4"/>
          <w:p w14:paraId="21D02531" w14:textId="77777777" w:rsidR="0018422D" w:rsidRDefault="00324697" w:rsidP="00324697">
            <w:pPr>
              <w:jc w:val="center"/>
            </w:pPr>
            <w:r>
              <w:rPr>
                <w:noProof/>
              </w:rPr>
              <w:drawing>
                <wp:inline distT="0" distB="0" distL="0" distR="0" wp14:anchorId="5F24AC73" wp14:editId="567B006B">
                  <wp:extent cx="4213274" cy="42132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2023" cy="4222023"/>
                          </a:xfrm>
                          <a:prstGeom prst="rect">
                            <a:avLst/>
                          </a:prstGeom>
                          <a:noFill/>
                          <a:ln>
                            <a:noFill/>
                          </a:ln>
                        </pic:spPr>
                      </pic:pic>
                    </a:graphicData>
                  </a:graphic>
                </wp:inline>
              </w:drawing>
            </w:r>
          </w:p>
          <w:p w14:paraId="43206385" w14:textId="77777777" w:rsidR="00D16900" w:rsidRDefault="00D16900" w:rsidP="00324697">
            <w:pPr>
              <w:jc w:val="center"/>
            </w:pPr>
          </w:p>
          <w:p w14:paraId="4B81321D" w14:textId="77777777" w:rsidR="00D16900" w:rsidRDefault="00D16900" w:rsidP="00324697">
            <w:pPr>
              <w:jc w:val="center"/>
            </w:pPr>
          </w:p>
          <w:p w14:paraId="742F56EB" w14:textId="77777777" w:rsidR="00D16900" w:rsidRDefault="00D16900" w:rsidP="00324697">
            <w:pPr>
              <w:jc w:val="center"/>
            </w:pPr>
          </w:p>
          <w:p w14:paraId="7703D665" w14:textId="77777777" w:rsidR="00D16900" w:rsidRDefault="00D16900" w:rsidP="00324697">
            <w:pPr>
              <w:jc w:val="center"/>
            </w:pPr>
          </w:p>
          <w:p w14:paraId="0FA8C338" w14:textId="77777777" w:rsidR="00D16900" w:rsidRDefault="00D16900" w:rsidP="00324697">
            <w:pPr>
              <w:jc w:val="center"/>
            </w:pPr>
          </w:p>
          <w:p w14:paraId="744A595D" w14:textId="77777777" w:rsidR="00D16900" w:rsidRDefault="00D16900" w:rsidP="00324697">
            <w:pPr>
              <w:jc w:val="center"/>
            </w:pPr>
          </w:p>
          <w:p w14:paraId="09B8F00C" w14:textId="77702CE2" w:rsidR="00D16900" w:rsidRDefault="00D06582" w:rsidP="00324697">
            <w:pPr>
              <w:jc w:val="center"/>
            </w:pPr>
            <w:r w:rsidRPr="00D06582">
              <w:drawing>
                <wp:inline distT="0" distB="0" distL="0" distR="0" wp14:anchorId="2576C39A" wp14:editId="583ABB31">
                  <wp:extent cx="6477333" cy="7048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7333" cy="704886"/>
                          </a:xfrm>
                          <a:prstGeom prst="rect">
                            <a:avLst/>
                          </a:prstGeom>
                        </pic:spPr>
                      </pic:pic>
                    </a:graphicData>
                  </a:graphic>
                </wp:inline>
              </w:drawing>
            </w:r>
          </w:p>
          <w:p w14:paraId="516799A5" w14:textId="77777777" w:rsidR="00D16900" w:rsidRDefault="00D16900" w:rsidP="00324697">
            <w:pPr>
              <w:jc w:val="center"/>
            </w:pPr>
          </w:p>
          <w:p w14:paraId="51986950" w14:textId="15D3C415" w:rsidR="00D16900" w:rsidRDefault="00D16900" w:rsidP="00324697">
            <w:pPr>
              <w:jc w:val="center"/>
            </w:pPr>
            <w:r>
              <w:rPr>
                <w:noProof/>
              </w:rPr>
              <w:drawing>
                <wp:inline distT="0" distB="0" distL="0" distR="0" wp14:anchorId="0CFF4870" wp14:editId="32B40740">
                  <wp:extent cx="4663440" cy="46634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1497" cy="4671497"/>
                          </a:xfrm>
                          <a:prstGeom prst="rect">
                            <a:avLst/>
                          </a:prstGeom>
                          <a:noFill/>
                          <a:ln>
                            <a:noFill/>
                          </a:ln>
                        </pic:spPr>
                      </pic:pic>
                    </a:graphicData>
                  </a:graphic>
                </wp:inline>
              </w:drawing>
            </w:r>
          </w:p>
        </w:tc>
      </w:tr>
    </w:tbl>
    <w:p w14:paraId="3F110873" w14:textId="77777777" w:rsidR="00A66B18" w:rsidRPr="0041428F" w:rsidRDefault="00EA7351" w:rsidP="00A6783B">
      <w:pPr>
        <w:pStyle w:val="Signature"/>
        <w:rPr>
          <w:color w:val="000000" w:themeColor="text1"/>
        </w:rPr>
      </w:pPr>
      <w:r>
        <w:lastRenderedPageBreak/>
        <w:t>S.THARUN</w:t>
      </w:r>
      <w:r w:rsidR="00A6783B">
        <w:br/>
      </w:r>
      <w:r>
        <w:rPr>
          <w:color w:val="000000" w:themeColor="text1"/>
        </w:rPr>
        <w:t>19MID0031</w:t>
      </w:r>
    </w:p>
    <w:sectPr w:rsidR="00A66B18" w:rsidRPr="0041428F" w:rsidSect="00EA7351">
      <w:headerReference w:type="even" r:id="rId39"/>
      <w:headerReference w:type="default" r:id="rId40"/>
      <w:headerReference w:type="first" r:id="rId41"/>
      <w:pgSz w:w="12240" w:h="15840" w:code="1"/>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CBD98" w14:textId="77777777" w:rsidR="009A6654" w:rsidRDefault="009A6654" w:rsidP="00A66B18">
      <w:pPr>
        <w:spacing w:before="0" w:after="0"/>
      </w:pPr>
      <w:r>
        <w:separator/>
      </w:r>
    </w:p>
  </w:endnote>
  <w:endnote w:type="continuationSeparator" w:id="0">
    <w:p w14:paraId="6D318A50" w14:textId="77777777" w:rsidR="009A6654" w:rsidRDefault="009A6654"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Book">
    <w:altName w:val="Franklin Gothic Book"/>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83E3B" w14:textId="77777777" w:rsidR="009A6654" w:rsidRDefault="009A6654" w:rsidP="00A66B18">
      <w:pPr>
        <w:spacing w:before="0" w:after="0"/>
      </w:pPr>
      <w:r>
        <w:separator/>
      </w:r>
    </w:p>
  </w:footnote>
  <w:footnote w:type="continuationSeparator" w:id="0">
    <w:p w14:paraId="194B9ACE" w14:textId="77777777" w:rsidR="009A6654" w:rsidRDefault="009A6654"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A2494" w14:textId="77777777" w:rsidR="00EA7351" w:rsidRDefault="009A6654">
    <w:pPr>
      <w:pStyle w:val="Header"/>
    </w:pPr>
    <w:r>
      <w:rPr>
        <w:noProof/>
      </w:rPr>
      <w:pict w14:anchorId="39E821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9142094" o:spid="_x0000_s1026" type="#_x0000_t136" style="position:absolute;left:0;text-align:left;margin-left:0;margin-top:0;width:634.5pt;height:126.9pt;rotation:315;z-index:-251653120;mso-position-horizontal:center;mso-position-horizontal-relative:margin;mso-position-vertical:center;mso-position-vertical-relative:margin" o:allowincell="f" fillcolor="silver" stroked="f">
          <v:fill opacity=".5"/>
          <v:textpath style="font-family:&quot;Franklin Gothic Book&quot;;font-size:1pt" string="19MID003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C5126" w14:textId="77777777" w:rsidR="00A66B18" w:rsidRDefault="009A6654">
    <w:pPr>
      <w:pStyle w:val="Header"/>
      <w:rPr>
        <w:color w:val="auto"/>
      </w:rPr>
    </w:pPr>
    <w:r>
      <w:rPr>
        <w:noProof/>
      </w:rPr>
      <w:pict w14:anchorId="195B8B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9142095" o:spid="_x0000_s1027" type="#_x0000_t136" style="position:absolute;left:0;text-align:left;margin-left:0;margin-top:0;width:634.5pt;height:126.9pt;rotation:315;z-index:-251651072;mso-position-horizontal:center;mso-position-horizontal-relative:margin;mso-position-vertical:center;mso-position-vertical-relative:margin" o:allowincell="f" fillcolor="silver" stroked="f">
          <v:fill opacity=".5"/>
          <v:textpath style="font-family:&quot;Franklin Gothic Book&quot;;font-size:1pt" string="19MID0031"/>
          <w10:wrap anchorx="margin" anchory="margin"/>
        </v:shape>
      </w:pict>
    </w:r>
    <w:r w:rsidR="00EA7351">
      <w:rPr>
        <w:color w:val="auto"/>
      </w:rPr>
      <w:t>S.THARUN</w:t>
    </w:r>
  </w:p>
  <w:p w14:paraId="13721844" w14:textId="77777777" w:rsidR="00EA7351" w:rsidRPr="00EA7351" w:rsidRDefault="00EA7351">
    <w:pPr>
      <w:pStyle w:val="Header"/>
      <w:rPr>
        <w:color w:val="auto"/>
      </w:rPr>
    </w:pPr>
    <w:r>
      <w:rPr>
        <w:color w:val="auto"/>
      </w:rPr>
      <w:t>19MID0031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02549" w14:textId="0337A3B7" w:rsidR="00EA7351" w:rsidRPr="00EA7351" w:rsidRDefault="009A6654" w:rsidP="00EA7351">
    <w:pPr>
      <w:pStyle w:val="Header"/>
      <w:rPr>
        <w:color w:val="auto"/>
      </w:rPr>
    </w:pPr>
    <w:r>
      <w:rPr>
        <w:noProof/>
      </w:rPr>
      <w:pict w14:anchorId="68032A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left:0;text-align:left;margin-left:0;margin-top:0;width:634.5pt;height:126.9pt;rotation:315;z-index:-251648000;mso-position-horizontal:center;mso-position-horizontal-relative:margin;mso-position-vertical:center;mso-position-vertical-relative:margin" o:allowincell="f" fillcolor="silver" stroked="f">
          <v:fill opacity=".5"/>
          <v:textpath style="font-family:&quot;Franklin Gothic Book&quot;;font-size:1pt" string="19MID0031"/>
          <w10:wrap anchorx="margin" anchory="margin"/>
        </v:shape>
      </w:pict>
    </w:r>
    <w:r w:rsidR="00B117A1">
      <w:rPr>
        <w:color w:val="auto"/>
      </w:rPr>
      <w:t>Friday, March 25, 2022</w:t>
    </w:r>
    <w:r w:rsidR="00B117A1" w:rsidRPr="00EA7351">
      <w:rPr>
        <w:noProof/>
        <w:color w:val="auto"/>
      </w:rPr>
      <w:t xml:space="preserve"> </w:t>
    </w:r>
    <w:r w:rsidR="00EA7351" w:rsidRPr="00EA7351">
      <w:rPr>
        <w:noProof/>
        <w:color w:val="auto"/>
      </w:rPr>
      <mc:AlternateContent>
        <mc:Choice Requires="wpg">
          <w:drawing>
            <wp:anchor distT="0" distB="0" distL="114300" distR="114300" simplePos="0" relativeHeight="251667456" behindDoc="1" locked="0" layoutInCell="1" allowOverlap="1" wp14:anchorId="5C90C5DD" wp14:editId="39039E1B">
              <wp:simplePos x="0" y="0"/>
              <wp:positionH relativeFrom="column">
                <wp:posOffset>-457200</wp:posOffset>
              </wp:positionH>
              <wp:positionV relativeFrom="paragraph">
                <wp:posOffset>-457200</wp:posOffset>
              </wp:positionV>
              <wp:extent cx="8248650" cy="3030070"/>
              <wp:effectExtent l="0" t="0" r="0" b="0"/>
              <wp:wrapNone/>
              <wp:docPr id="1"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 name="Freeform: Shape 2"/>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eform: Shape 3"/>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Freeform: Shape 4"/>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7BA9C" id="Graphic 17" o:spid="_x0000_s1026" alt="Curved accent shapes that collectively build the header design" style="position:absolute;margin-left:-36pt;margin-top:-36pt;width:649.5pt;height:238.6pt;z-index:-251649024;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">
              <v:shape id="Freeform: Shape 2"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3"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4"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5"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v:group>
          </w:pict>
        </mc:Fallback>
      </mc:AlternateContent>
    </w:r>
  </w:p>
  <w:p w14:paraId="5D733464" w14:textId="77777777" w:rsidR="00EA7351" w:rsidRDefault="009A6654">
    <w:pPr>
      <w:pStyle w:val="Header"/>
    </w:pPr>
    <w:r>
      <w:rPr>
        <w:noProof/>
      </w:rPr>
      <w:pict w14:anchorId="5AD53E16">
        <v:shape id="PowerPlusWaterMarkObject369142093" o:spid="_x0000_s1025" type="#_x0000_t136" style="position:absolute;left:0;text-align:left;margin-left:0;margin-top:0;width:634.5pt;height:126.9pt;rotation:315;z-index:-251655168;mso-position-horizontal:center;mso-position-horizontal-relative:margin;mso-position-vertical:center;mso-position-vertical-relative:margin" o:allowincell="f" fillcolor="silver" stroked="f">
          <v:fill opacity=".5"/>
          <v:textpath style="font-family:&quot;Franklin Gothic Book&quot;;font-size:1pt" string="19MID003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A1"/>
    <w:rsid w:val="000066CE"/>
    <w:rsid w:val="000808B9"/>
    <w:rsid w:val="00083BAA"/>
    <w:rsid w:val="000F7EB2"/>
    <w:rsid w:val="0010680C"/>
    <w:rsid w:val="00123F34"/>
    <w:rsid w:val="00152B0B"/>
    <w:rsid w:val="001766D6"/>
    <w:rsid w:val="0018422D"/>
    <w:rsid w:val="00192419"/>
    <w:rsid w:val="001C270D"/>
    <w:rsid w:val="001C5705"/>
    <w:rsid w:val="001D7340"/>
    <w:rsid w:val="001E2320"/>
    <w:rsid w:val="00214E28"/>
    <w:rsid w:val="00261866"/>
    <w:rsid w:val="00266490"/>
    <w:rsid w:val="00324697"/>
    <w:rsid w:val="00352B81"/>
    <w:rsid w:val="00365472"/>
    <w:rsid w:val="00394757"/>
    <w:rsid w:val="003A0150"/>
    <w:rsid w:val="003E24DF"/>
    <w:rsid w:val="0041428F"/>
    <w:rsid w:val="0048382C"/>
    <w:rsid w:val="004A2B0D"/>
    <w:rsid w:val="004B4EED"/>
    <w:rsid w:val="004D3420"/>
    <w:rsid w:val="00500926"/>
    <w:rsid w:val="00557DC9"/>
    <w:rsid w:val="005C2210"/>
    <w:rsid w:val="00615018"/>
    <w:rsid w:val="0062123A"/>
    <w:rsid w:val="00624379"/>
    <w:rsid w:val="00634218"/>
    <w:rsid w:val="0064546E"/>
    <w:rsid w:val="00646E75"/>
    <w:rsid w:val="006558FC"/>
    <w:rsid w:val="006F6F10"/>
    <w:rsid w:val="007079FD"/>
    <w:rsid w:val="007153B4"/>
    <w:rsid w:val="00783E79"/>
    <w:rsid w:val="007B5AE8"/>
    <w:rsid w:val="007F5192"/>
    <w:rsid w:val="00876B2D"/>
    <w:rsid w:val="008A0340"/>
    <w:rsid w:val="009A6654"/>
    <w:rsid w:val="009F65ED"/>
    <w:rsid w:val="00A02DCE"/>
    <w:rsid w:val="00A26FE7"/>
    <w:rsid w:val="00A31762"/>
    <w:rsid w:val="00A66B18"/>
    <w:rsid w:val="00A6783B"/>
    <w:rsid w:val="00A96CF8"/>
    <w:rsid w:val="00A96DF4"/>
    <w:rsid w:val="00AA089B"/>
    <w:rsid w:val="00AE1388"/>
    <w:rsid w:val="00AF3982"/>
    <w:rsid w:val="00B117A1"/>
    <w:rsid w:val="00B32B0E"/>
    <w:rsid w:val="00B50294"/>
    <w:rsid w:val="00B57D6E"/>
    <w:rsid w:val="00BD0AF7"/>
    <w:rsid w:val="00C26B12"/>
    <w:rsid w:val="00C701F7"/>
    <w:rsid w:val="00C70786"/>
    <w:rsid w:val="00CC2482"/>
    <w:rsid w:val="00D06582"/>
    <w:rsid w:val="00D10958"/>
    <w:rsid w:val="00D16900"/>
    <w:rsid w:val="00D20F69"/>
    <w:rsid w:val="00D55039"/>
    <w:rsid w:val="00D66593"/>
    <w:rsid w:val="00D82DDF"/>
    <w:rsid w:val="00DA0A48"/>
    <w:rsid w:val="00DE6DA2"/>
    <w:rsid w:val="00DF2D30"/>
    <w:rsid w:val="00E01B1E"/>
    <w:rsid w:val="00E27E9A"/>
    <w:rsid w:val="00E4786A"/>
    <w:rsid w:val="00E55D74"/>
    <w:rsid w:val="00E6540C"/>
    <w:rsid w:val="00E81E2A"/>
    <w:rsid w:val="00EA7351"/>
    <w:rsid w:val="00EE0952"/>
    <w:rsid w:val="00F6195B"/>
    <w:rsid w:val="00F74922"/>
    <w:rsid w:val="00FA1554"/>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06F7F"/>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semiHidden/>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character" w:styleId="Hyperlink">
    <w:name w:val="Hyperlink"/>
    <w:basedOn w:val="DefaultParagraphFont"/>
    <w:uiPriority w:val="99"/>
    <w:unhideWhenUsed/>
    <w:rsid w:val="00876B2D"/>
    <w:rPr>
      <w:color w:val="F49100" w:themeColor="hyperlink"/>
      <w:u w:val="single"/>
    </w:rPr>
  </w:style>
  <w:style w:type="character" w:styleId="UnresolvedMention">
    <w:name w:val="Unresolved Mention"/>
    <w:basedOn w:val="DefaultParagraphFont"/>
    <w:uiPriority w:val="99"/>
    <w:semiHidden/>
    <w:rsid w:val="00876B2D"/>
    <w:rPr>
      <w:color w:val="605E5C"/>
      <w:shd w:val="clear" w:color="auto" w:fill="E1DFDD"/>
    </w:rPr>
  </w:style>
  <w:style w:type="paragraph" w:styleId="Title">
    <w:name w:val="Title"/>
    <w:basedOn w:val="Normal"/>
    <w:next w:val="Normal"/>
    <w:link w:val="TitleChar"/>
    <w:uiPriority w:val="10"/>
    <w:qFormat/>
    <w:rsid w:val="00D55039"/>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5503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gi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gif"/><Relationship Id="rId10" Type="http://schemas.openxmlformats.org/officeDocument/2006/relationships/hyperlink" Target="https://www.kaggle.com/datasets/vinitshah0110/ipl-auction-202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RUN\Documents\Custom%20Office%20Templates\Assignment%20template%20new.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3.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Assignment template new</Template>
  <TotalTime>0</TotalTime>
  <Pages>15</Pages>
  <Words>147</Words>
  <Characters>840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2022-03-25T13:09:00Z</dcterms:created>
  <dcterms:modified xsi:type="dcterms:W3CDTF">2022-03-25T14:22:00Z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